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F5AA" w14:textId="08B93728" w:rsidR="008F5473" w:rsidRDefault="00000000" w:rsidP="0026343E">
      <w:pPr>
        <w:pStyle w:val="divname"/>
        <w:pBdr>
          <w:top w:val="single" w:sz="8" w:space="0" w:color="DADADA"/>
          <w:bottom w:val="single" w:sz="8" w:space="0" w:color="FFFFFF"/>
        </w:pBdr>
        <w:jc w:val="center"/>
        <w:rPr>
          <w:rFonts w:ascii="Palatino Linotype" w:eastAsia="Palatino Linotype" w:hAnsi="Palatino Linotype" w:cs="Palatino Linotype"/>
          <w:b/>
          <w:bCs/>
        </w:rPr>
      </w:pPr>
      <w:r>
        <w:rPr>
          <w:rStyle w:val="span"/>
          <w:rFonts w:ascii="Palatino Linotype" w:eastAsia="Palatino Linotype" w:hAnsi="Palatino Linotype" w:cs="Palatino Linotype"/>
          <w:b/>
          <w:bCs/>
          <w:color w:val="000000"/>
          <w:sz w:val="48"/>
          <w:szCs w:val="48"/>
        </w:rPr>
        <w:t>Connor</w:t>
      </w:r>
      <w:r>
        <w:rPr>
          <w:rFonts w:ascii="Palatino Linotype" w:eastAsia="Palatino Linotype" w:hAnsi="Palatino Linotype" w:cs="Palatino Linotype"/>
          <w:b/>
          <w:bCs/>
          <w:color w:val="00000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b/>
          <w:bCs/>
          <w:color w:val="000000"/>
          <w:sz w:val="48"/>
          <w:szCs w:val="48"/>
        </w:rPr>
        <w:t>McIntyre</w:t>
      </w:r>
    </w:p>
    <w:p w14:paraId="6B59FD96" w14:textId="77777777" w:rsidR="0026343E" w:rsidRDefault="00000000">
      <w:pPr>
        <w:pStyle w:val="addressdivnth-child1"/>
        <w:spacing w:line="350" w:lineRule="atLeast"/>
        <w:jc w:val="center"/>
        <w:rPr>
          <w:rStyle w:val="span"/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Style w:val="span"/>
          <w:rFonts w:ascii="Palatino Linotype" w:eastAsia="Palatino Linotype" w:hAnsi="Palatino Linotype" w:cs="Palatino Linotype"/>
          <w:color w:val="000000"/>
          <w:sz w:val="20"/>
          <w:szCs w:val="20"/>
        </w:rPr>
        <w:t>cmcintyre2004@gmail.com / 231</w:t>
      </w:r>
      <w:r>
        <w:rPr>
          <w:rStyle w:val="span"/>
          <w:rFonts w:ascii="Palatino Linotype" w:eastAsia="Palatino Linotype" w:hAnsi="Palatino Linotype" w:cs="Palatino Linotype"/>
          <w:color w:val="000000"/>
          <w:sz w:val="20"/>
          <w:szCs w:val="20"/>
        </w:rPr>
        <w:noBreakHyphen/>
        <w:t>715</w:t>
      </w:r>
      <w:r>
        <w:rPr>
          <w:rStyle w:val="span"/>
          <w:rFonts w:ascii="Palatino Linotype" w:eastAsia="Palatino Linotype" w:hAnsi="Palatino Linotype" w:cs="Palatino Linotype"/>
          <w:color w:val="000000"/>
          <w:sz w:val="20"/>
          <w:szCs w:val="20"/>
        </w:rPr>
        <w:noBreakHyphen/>
        <w:t>6691 / Traverse City, MI 49684</w:t>
      </w:r>
      <w:r w:rsidR="00713E83">
        <w:rPr>
          <w:rStyle w:val="span"/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</w:p>
    <w:p w14:paraId="72D33D84" w14:textId="193041D3" w:rsidR="008F5473" w:rsidRDefault="00713E83">
      <w:pPr>
        <w:pStyle w:val="addressdivnth-child1"/>
        <w:spacing w:line="350" w:lineRule="atLeast"/>
        <w:jc w:val="center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  <w:r w:rsidRPr="00713E83">
        <w:rPr>
          <w:rStyle w:val="span"/>
          <w:rFonts w:ascii="Palatino Linotype" w:eastAsia="Palatino Linotype" w:hAnsi="Palatino Linotype" w:cs="Palatino Linotype"/>
          <w:color w:val="000000"/>
          <w:sz w:val="20"/>
          <w:szCs w:val="20"/>
        </w:rPr>
        <w:t>https://connorgmcintyre.github.io/connormcintyre.github.io</w:t>
      </w:r>
      <w:r w:rsidR="00000000">
        <w:rPr>
          <w:rStyle w:val="documentsocial-linknth-last-child1sprtr"/>
          <w:rFonts w:ascii="Palatino Linotype" w:eastAsia="Palatino Linotype" w:hAnsi="Palatino Linotype" w:cs="Palatino Linotype"/>
          <w:color w:val="000000"/>
          <w:sz w:val="20"/>
          <w:szCs w:val="20"/>
        </w:rPr>
        <w:t> /</w:t>
      </w:r>
    </w:p>
    <w:p w14:paraId="2CEBEB16" w14:textId="77777777" w:rsidR="008F5473" w:rsidRDefault="008F5473" w:rsidP="0026343E">
      <w:pPr>
        <w:pStyle w:val="divdocumentdivSECTIONCNTCaddressdivnth-last-child1"/>
        <w:pBdr>
          <w:bottom w:val="single" w:sz="8" w:space="0" w:color="DADADA"/>
        </w:pBdr>
        <w:spacing w:after="700" w:line="150" w:lineRule="exact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</w:p>
    <w:tbl>
      <w:tblPr>
        <w:tblStyle w:val="div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720"/>
        <w:gridCol w:w="400"/>
        <w:gridCol w:w="4000"/>
      </w:tblGrid>
      <w:tr w:rsidR="008F5473" w14:paraId="1E0D1AD9" w14:textId="77777777">
        <w:trPr>
          <w:tblCellSpacing w:w="0" w:type="dxa"/>
          <w:hidden/>
        </w:trPr>
        <w:tc>
          <w:tcPr>
            <w:tcW w:w="6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A687D3" w14:textId="77777777" w:rsidR="008F5473" w:rsidRDefault="00000000">
            <w:pPr>
              <w:pStyle w:val="topborder"/>
              <w:spacing w:before="400"/>
              <w:rPr>
                <w:rStyle w:val="displaycell"/>
                <w:rFonts w:ascii="Palatino Linotype" w:eastAsia="Palatino Linotype" w:hAnsi="Palatino Linotype" w:cs="Palatino Linotype"/>
                <w:vanish/>
                <w:color w:val="2A2A2A"/>
              </w:rPr>
            </w:pPr>
            <w:r>
              <w:rPr>
                <w:rStyle w:val="displaycell"/>
                <w:rFonts w:ascii="Palatino Linotype" w:eastAsia="Palatino Linotype" w:hAnsi="Palatino Linotype" w:cs="Palatino Linotype"/>
                <w:vanish/>
                <w:color w:val="000000"/>
              </w:rPr>
              <w:t> </w:t>
            </w:r>
          </w:p>
          <w:p w14:paraId="1CB5ABE1" w14:textId="77777777" w:rsidR="008F5473" w:rsidRDefault="00000000">
            <w:pPr>
              <w:pStyle w:val="divdocumentdivsectiontitle"/>
              <w:spacing w:after="200"/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4585DD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000000"/>
              </w:rPr>
              <w:t>Summary</w:t>
            </w:r>
          </w:p>
          <w:p w14:paraId="008FA4E5" w14:textId="77777777" w:rsidR="008F5473" w:rsidRDefault="00000000" w:rsidP="0026343E">
            <w:pPr>
              <w:pStyle w:val="p"/>
              <w:spacing w:line="240" w:lineRule="auto"/>
              <w:rPr>
                <w:rStyle w:val="left-box"/>
                <w:rFonts w:ascii="Palatino Linotype" w:eastAsia="Palatino Linotype" w:hAnsi="Palatino Linotype" w:cs="Palatino Linotype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Detail-oriented worker with a solid background in customer service and programming. Experienced in navigating various POS systems and resolving technical and personal issues, ready to contribute to operational efficiency and enhance customer satisfaction.</w:t>
            </w:r>
          </w:p>
          <w:tbl>
            <w:tblPr>
              <w:tblStyle w:val="displaytable"/>
              <w:tblW w:w="6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00"/>
            </w:tblGrid>
            <w:tr w:rsidR="008F5473" w14:paraId="4B86EE22" w14:textId="77777777">
              <w:trPr>
                <w:tblCellSpacing w:w="0" w:type="dxa"/>
              </w:trPr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21B5839D" w14:textId="77777777" w:rsidR="008F5473" w:rsidRDefault="00000000">
                  <w:pPr>
                    <w:pStyle w:val="topborder"/>
                    <w:spacing w:before="400"/>
                    <w:rPr>
                      <w:rStyle w:val="displaycell"/>
                      <w:rFonts w:ascii="Palatino Linotype" w:eastAsia="Palatino Linotype" w:hAnsi="Palatino Linotype" w:cs="Palatino Linotype"/>
                      <w:color w:val="2A2A2A"/>
                    </w:rPr>
                  </w:pPr>
                  <w:r>
                    <w:rPr>
                      <w:rStyle w:val="displaycell"/>
                      <w:rFonts w:ascii="Palatino Linotype" w:eastAsia="Palatino Linotype" w:hAnsi="Palatino Linotype" w:cs="Palatino Linotype"/>
                      <w:color w:val="2A2A2A"/>
                    </w:rPr>
                    <w:t> </w:t>
                  </w:r>
                </w:p>
              </w:tc>
            </w:tr>
          </w:tbl>
          <w:p w14:paraId="126A7A5D" w14:textId="67FB096C" w:rsidR="008F5473" w:rsidRDefault="0026343E">
            <w:pPr>
              <w:pStyle w:val="divdocumentdivsectiontitle"/>
              <w:spacing w:after="200"/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4585DD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000000"/>
              </w:rPr>
              <w:t>E</w:t>
            </w:r>
            <w:r w:rsidR="00000000"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000000"/>
              </w:rPr>
              <w:t>xperience</w:t>
            </w:r>
          </w:p>
          <w:p w14:paraId="19E50214" w14:textId="77777777" w:rsidR="008F5473" w:rsidRDefault="00000000">
            <w:pPr>
              <w:pStyle w:val="divdocumentsinglecolumn"/>
              <w:tabs>
                <w:tab w:val="right" w:pos="6680"/>
              </w:tabs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sz w:val="20"/>
                <w:szCs w:val="20"/>
              </w:rPr>
            </w:pPr>
            <w:r>
              <w:rPr>
                <w:rStyle w:val="documenttxtBold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Golden Shoes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txtBold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Sales Associate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txtItl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ab/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000000"/>
                <w:sz w:val="20"/>
                <w:szCs w:val="20"/>
              </w:rPr>
              <w:t>05/2021 - Current</w:t>
            </w:r>
            <w:r>
              <w:rPr>
                <w:rStyle w:val="txtItl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</w:t>
            </w:r>
          </w:p>
          <w:p w14:paraId="018D66E7" w14:textId="77777777" w:rsidR="008F5473" w:rsidRDefault="00000000" w:rsidP="00A87C05">
            <w:pPr>
              <w:pStyle w:val="paddedline"/>
              <w:spacing w:after="100" w:line="240" w:lineRule="auto"/>
              <w:rPr>
                <w:rStyle w:val="left-box"/>
                <w:rFonts w:ascii="Palatino Linotype" w:eastAsia="Palatino Linotype" w:hAnsi="Palatino Linotype" w:cs="Palatino Linotype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Traverse City, Michigan</w:t>
            </w:r>
          </w:p>
          <w:p w14:paraId="28B150C9" w14:textId="77777777" w:rsidR="008F5473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2A2A2A"/>
                <w:sz w:val="20"/>
                <w:szCs w:val="20"/>
              </w:rPr>
            </w:pP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Greeted</w:t>
            </w:r>
            <w:proofErr w:type="gramEnd"/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customers and assisted with try-ons.</w:t>
            </w:r>
          </w:p>
          <w:p w14:paraId="3574F095" w14:textId="77777777" w:rsidR="008F5473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2A2A2A"/>
                <w:sz w:val="20"/>
                <w:szCs w:val="20"/>
              </w:rPr>
            </w:pP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Provided</w:t>
            </w:r>
            <w:proofErr w:type="gramEnd"/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customers with suggestions on an individual basis.</w:t>
            </w:r>
          </w:p>
          <w:p w14:paraId="623E66FF" w14:textId="77777777" w:rsidR="008F5473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2A2A2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Used various POS systems for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checkout, and</w:t>
            </w:r>
            <w:proofErr w:type="gramEnd"/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helped troubleshoot technical issues when transitioning between POS systems.</w:t>
            </w:r>
          </w:p>
          <w:p w14:paraId="451D0607" w14:textId="4B003065" w:rsidR="008F5473" w:rsidRPr="00134A62" w:rsidRDefault="00000000" w:rsidP="00134A62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2A2A2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Received and submitted phone orders</w:t>
            </w:r>
          </w:p>
          <w:tbl>
            <w:tblPr>
              <w:tblStyle w:val="displaytable"/>
              <w:tblW w:w="6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00"/>
            </w:tblGrid>
            <w:tr w:rsidR="008F5473" w14:paraId="2D2D06A0" w14:textId="77777777">
              <w:trPr>
                <w:tblCellSpacing w:w="0" w:type="dxa"/>
              </w:trPr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057D2625" w14:textId="77777777" w:rsidR="008F5473" w:rsidRDefault="00000000">
                  <w:pPr>
                    <w:pStyle w:val="topborder"/>
                    <w:spacing w:before="400"/>
                    <w:rPr>
                      <w:rStyle w:val="displaycell"/>
                      <w:rFonts w:ascii="Palatino Linotype" w:eastAsia="Palatino Linotype" w:hAnsi="Palatino Linotype" w:cs="Palatino Linotype"/>
                      <w:color w:val="2A2A2A"/>
                    </w:rPr>
                  </w:pPr>
                  <w:r>
                    <w:rPr>
                      <w:rStyle w:val="displaycell"/>
                      <w:rFonts w:ascii="Palatino Linotype" w:eastAsia="Palatino Linotype" w:hAnsi="Palatino Linotype" w:cs="Palatino Linotype"/>
                      <w:color w:val="2A2A2A"/>
                    </w:rPr>
                    <w:t> </w:t>
                  </w:r>
                </w:p>
              </w:tc>
            </w:tr>
          </w:tbl>
          <w:p w14:paraId="3363EFE8" w14:textId="77777777" w:rsidR="008F5473" w:rsidRDefault="00000000">
            <w:pPr>
              <w:pStyle w:val="divdocumentdivsectiontitle"/>
              <w:spacing w:after="200"/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4585DD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000000"/>
              </w:rPr>
              <w:t>Activities</w:t>
            </w:r>
          </w:p>
          <w:p w14:paraId="01B6FA27" w14:textId="77777777" w:rsidR="0026343E" w:rsidRPr="0026343E" w:rsidRDefault="00000000" w:rsidP="0026343E">
            <w:pPr>
              <w:pStyle w:val="divdocumentsinglecolumn"/>
              <w:numPr>
                <w:ilvl w:val="0"/>
                <w:numId w:val="6"/>
              </w:numPr>
              <w:spacing w:line="240" w:lineRule="auto"/>
              <w:rPr>
                <w:rStyle w:val="left-box"/>
                <w:rFonts w:ascii="Palatino Linotype" w:eastAsia="Palatino Linotype" w:hAnsi="Palatino Linotype" w:cs="Palatino Linotype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Co-Captain, Catholic U Pep Band (2024-2025)</w:t>
            </w:r>
          </w:p>
          <w:p w14:paraId="3662904C" w14:textId="77777777" w:rsidR="0026343E" w:rsidRPr="0026343E" w:rsidRDefault="00000000" w:rsidP="0026343E">
            <w:pPr>
              <w:pStyle w:val="divdocumentsinglecolumn"/>
              <w:numPr>
                <w:ilvl w:val="0"/>
                <w:numId w:val="6"/>
              </w:numPr>
              <w:spacing w:line="240" w:lineRule="auto"/>
              <w:rPr>
                <w:rStyle w:val="left-box"/>
                <w:rFonts w:ascii="Palatino Linotype" w:eastAsia="Palatino Linotype" w:hAnsi="Palatino Linotype" w:cs="Palatino Linotype"/>
                <w:sz w:val="20"/>
                <w:szCs w:val="20"/>
              </w:rPr>
            </w:pPr>
            <w:r w:rsidRPr="0026343E">
              <w:rPr>
                <w:rStyle w:val="lef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Member, University Jazz Band (2025+)</w:t>
            </w:r>
            <w:r w:rsidR="0026343E" w:rsidRPr="0026343E">
              <w:rPr>
                <w:rStyle w:val="lef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</w:t>
            </w:r>
          </w:p>
          <w:p w14:paraId="27B9CC1A" w14:textId="224B1B49" w:rsidR="0026343E" w:rsidRPr="0026343E" w:rsidRDefault="0026343E" w:rsidP="0026343E">
            <w:pPr>
              <w:pStyle w:val="divdocumentsinglecolumn"/>
              <w:numPr>
                <w:ilvl w:val="0"/>
                <w:numId w:val="6"/>
              </w:numPr>
              <w:spacing w:line="240" w:lineRule="auto"/>
              <w:rPr>
                <w:rFonts w:ascii="Palatino Linotype" w:eastAsia="Palatino Linotype" w:hAnsi="Palatino Linotype" w:cs="Palatino Linotype"/>
                <w:color w:val="2A2A2A"/>
                <w:sz w:val="20"/>
                <w:szCs w:val="20"/>
              </w:rPr>
            </w:pPr>
            <w:r w:rsidRPr="0026343E">
              <w:rPr>
                <w:rStyle w:val="lef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Member, University of Dayton Magic the Gathering Club (2025+)</w:t>
            </w:r>
          </w:p>
          <w:tbl>
            <w:tblPr>
              <w:tblStyle w:val="displaytable"/>
              <w:tblW w:w="6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00"/>
            </w:tblGrid>
            <w:tr w:rsidR="008F5473" w14:paraId="2DD757D8" w14:textId="77777777">
              <w:trPr>
                <w:tblCellSpacing w:w="0" w:type="dxa"/>
              </w:trPr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FF96653" w14:textId="77777777" w:rsidR="008F5473" w:rsidRDefault="00000000">
                  <w:pPr>
                    <w:pStyle w:val="topborder"/>
                    <w:spacing w:before="400"/>
                    <w:rPr>
                      <w:rStyle w:val="displaycell"/>
                      <w:rFonts w:ascii="Palatino Linotype" w:eastAsia="Palatino Linotype" w:hAnsi="Palatino Linotype" w:cs="Palatino Linotype"/>
                      <w:color w:val="2A2A2A"/>
                    </w:rPr>
                  </w:pPr>
                  <w:r>
                    <w:rPr>
                      <w:rStyle w:val="displaycell"/>
                      <w:rFonts w:ascii="Palatino Linotype" w:eastAsia="Palatino Linotype" w:hAnsi="Palatino Linotype" w:cs="Palatino Linotype"/>
                      <w:color w:val="2A2A2A"/>
                    </w:rPr>
                    <w:t> </w:t>
                  </w:r>
                </w:p>
              </w:tc>
            </w:tr>
          </w:tbl>
          <w:p w14:paraId="3951BD34" w14:textId="77777777" w:rsidR="008F5473" w:rsidRDefault="008F5473" w:rsidP="00713E83">
            <w:pPr>
              <w:pStyle w:val="divdocumentulli"/>
              <w:pBdr>
                <w:left w:val="none" w:sz="0" w:space="0" w:color="auto"/>
              </w:pBdr>
              <w:spacing w:line="300" w:lineRule="atLeast"/>
              <w:ind w:left="240"/>
              <w:rPr>
                <w:rStyle w:val="left-box"/>
                <w:rFonts w:ascii="Palatino Linotype" w:eastAsia="Palatino Linotype" w:hAnsi="Palatino Linotype" w:cs="Palatino Linotype"/>
                <w:sz w:val="20"/>
                <w:szCs w:val="20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D45587" w14:textId="77777777" w:rsidR="008F5473" w:rsidRDefault="008F5473">
            <w:pPr>
              <w:pStyle w:val="center-boxParagraph"/>
              <w:spacing w:line="300" w:lineRule="atLeast"/>
              <w:textAlignment w:val="auto"/>
              <w:rPr>
                <w:rStyle w:val="center-box"/>
                <w:rFonts w:ascii="Palatino Linotype" w:eastAsia="Palatino Linotype" w:hAnsi="Palatino Linotype" w:cs="Palatino Linotype"/>
                <w:sz w:val="20"/>
                <w:szCs w:val="20"/>
              </w:rPr>
            </w:pPr>
          </w:p>
        </w:tc>
        <w:tc>
          <w:tcPr>
            <w:tcW w:w="4000" w:type="dxa"/>
            <w:tcMar>
              <w:top w:w="0" w:type="dxa"/>
              <w:left w:w="200" w:type="dxa"/>
              <w:bottom w:w="0" w:type="dxa"/>
              <w:right w:w="0" w:type="dxa"/>
            </w:tcMar>
            <w:hideMark/>
          </w:tcPr>
          <w:p w14:paraId="5FE1C327" w14:textId="77777777" w:rsidR="008F5473" w:rsidRDefault="00000000">
            <w:pPr>
              <w:pStyle w:val="divdocumentdivright-boxdisplaytabledisplaycelltopborder"/>
              <w:pBdr>
                <w:top w:val="single" w:sz="8" w:space="0" w:color="DADADA"/>
                <w:bottom w:val="none" w:sz="0" w:space="20" w:color="auto"/>
              </w:pBdr>
              <w:spacing w:before="400" w:line="0" w:lineRule="atLeast"/>
              <w:ind w:left="120"/>
              <w:rPr>
                <w:rStyle w:val="divdocumentdivright-boxdisplaytabledisplaycell"/>
                <w:rFonts w:ascii="Palatino Linotype" w:eastAsia="Palatino Linotype" w:hAnsi="Palatino Linotype" w:cs="Palatino Linotype"/>
                <w:vanish/>
                <w:color w:val="2A2A2A"/>
                <w:sz w:val="0"/>
                <w:szCs w:val="0"/>
              </w:rPr>
            </w:pPr>
            <w:r>
              <w:rPr>
                <w:rStyle w:val="divdocumentdivright-boxdisplaytabledisplaycell"/>
                <w:rFonts w:ascii="Palatino Linotype" w:eastAsia="Palatino Linotype" w:hAnsi="Palatino Linotype" w:cs="Palatino Linotype"/>
                <w:vanish/>
                <w:color w:val="000000"/>
                <w:sz w:val="0"/>
                <w:szCs w:val="0"/>
              </w:rPr>
              <w:t> </w:t>
            </w:r>
          </w:p>
          <w:p w14:paraId="7308A853" w14:textId="77777777" w:rsidR="008F5473" w:rsidRDefault="00000000">
            <w:pPr>
              <w:pStyle w:val="divdocumentdivsectiontitle"/>
              <w:spacing w:after="200"/>
              <w:ind w:left="200"/>
              <w:rPr>
                <w:rStyle w:val="right-box"/>
                <w:rFonts w:ascii="Palatino Linotype" w:eastAsia="Palatino Linotype" w:hAnsi="Palatino Linotype" w:cs="Palatino Linotype"/>
                <w:b/>
                <w:bCs/>
                <w:color w:val="4585DD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b/>
                <w:bCs/>
                <w:color w:val="000000"/>
              </w:rPr>
              <w:t>Skills</w:t>
            </w:r>
          </w:p>
          <w:p w14:paraId="2E2E6D57" w14:textId="77777777" w:rsidR="008F5473" w:rsidRDefault="00000000">
            <w:pPr>
              <w:pStyle w:val="divdocumentulli"/>
              <w:numPr>
                <w:ilvl w:val="0"/>
                <w:numId w:val="4"/>
              </w:numPr>
              <w:pBdr>
                <w:left w:val="none" w:sz="0" w:space="0" w:color="auto"/>
              </w:pBdr>
              <w:spacing w:line="300" w:lineRule="atLeast"/>
              <w:ind w:left="440" w:hanging="232"/>
              <w:rPr>
                <w:rStyle w:val="singlecolumnspanpaddedlinenth-child1"/>
                <w:rFonts w:ascii="Palatino Linotype" w:eastAsia="Palatino Linotype" w:hAnsi="Palatino Linotype" w:cs="Palatino Linotype"/>
                <w:color w:val="2A2A2A"/>
                <w:sz w:val="20"/>
                <w:szCs w:val="20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Proficient in the following programming languages: Java, C++, HTML, CSS</w:t>
            </w:r>
          </w:p>
          <w:p w14:paraId="46257FBE" w14:textId="77777777" w:rsidR="008F5473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440" w:hanging="232"/>
              <w:rPr>
                <w:rStyle w:val="singlecolumnspanpaddedlinenth-child1"/>
                <w:rFonts w:ascii="Palatino Linotype" w:eastAsia="Palatino Linotype" w:hAnsi="Palatino Linotype" w:cs="Palatino Linotype"/>
                <w:color w:val="2A2A2A"/>
                <w:sz w:val="20"/>
                <w:szCs w:val="20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Proficient with the following computer applications: Apache NetBeans 20, Visual Studio, VS Code 2022, </w:t>
            </w:r>
            <w:proofErr w:type="spellStart"/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Ultimaker</w:t>
            </w:r>
            <w:proofErr w:type="spellEnd"/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Cura, GitHub, Google Docs, and Microsoft Word</w:t>
            </w:r>
          </w:p>
          <w:p w14:paraId="27A26D66" w14:textId="74CC6BD7" w:rsidR="008F5473" w:rsidRDefault="00A87C05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440" w:hanging="232"/>
              <w:rPr>
                <w:rStyle w:val="right-box"/>
                <w:rFonts w:ascii="Palatino Linotype" w:eastAsia="Palatino Linotype" w:hAnsi="Palatino Linotype" w:cs="Palatino Linotype"/>
                <w:sz w:val="20"/>
                <w:szCs w:val="20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E</w:t>
            </w:r>
            <w:r w:rsidR="00000000">
              <w:rPr>
                <w:rStyle w:val="righ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xperience with: Excel, PowerPoint, Python, JavaScript</w:t>
            </w:r>
            <w:r w:rsidR="00134A62">
              <w:rPr>
                <w:rStyle w:val="righ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, Blender</w:t>
            </w:r>
            <w:r>
              <w:rPr>
                <w:rStyle w:val="righ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, FL Studio</w:t>
            </w:r>
          </w:p>
          <w:p w14:paraId="1D4B9F93" w14:textId="77777777" w:rsidR="008F5473" w:rsidRDefault="00000000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440" w:hanging="232"/>
              <w:rPr>
                <w:rStyle w:val="right-box"/>
                <w:rFonts w:ascii="Palatino Linotype" w:eastAsia="Palatino Linotype" w:hAnsi="Palatino Linotype" w:cs="Palatino Linotype"/>
                <w:sz w:val="20"/>
                <w:szCs w:val="20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Retail skills include customer service, product knowledge, inventory management, conflict resolution, and task flexibility</w:t>
            </w:r>
          </w:p>
          <w:tbl>
            <w:tblPr>
              <w:tblStyle w:val="divdocumentdivright-boxdisplaytableTable"/>
              <w:tblW w:w="660" w:type="dxa"/>
              <w:tblCellSpacing w:w="0" w:type="dxa"/>
              <w:tblInd w:w="12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60"/>
            </w:tblGrid>
            <w:tr w:rsidR="008F5473" w14:paraId="14E5CA02" w14:textId="77777777">
              <w:trPr>
                <w:tblCellSpacing w:w="0" w:type="dxa"/>
              </w:trPr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793582BF" w14:textId="77777777" w:rsidR="008F5473" w:rsidRDefault="00000000">
                  <w:pPr>
                    <w:pStyle w:val="divdocumentdivright-boxdisplaytabledisplaycelltopborder"/>
                    <w:pBdr>
                      <w:top w:val="single" w:sz="8" w:space="0" w:color="DADADA"/>
                      <w:bottom w:val="none" w:sz="0" w:space="20" w:color="auto"/>
                    </w:pBdr>
                    <w:spacing w:before="400" w:line="0" w:lineRule="atLeast"/>
                    <w:ind w:left="120"/>
                    <w:rPr>
                      <w:rStyle w:val="divdocumentdivright-boxdisplaytabledisplaycell"/>
                      <w:rFonts w:ascii="Palatino Linotype" w:eastAsia="Palatino Linotype" w:hAnsi="Palatino Linotype" w:cs="Palatino Linotype"/>
                      <w:color w:val="2A2A2A"/>
                      <w:sz w:val="0"/>
                      <w:szCs w:val="0"/>
                    </w:rPr>
                  </w:pPr>
                  <w:r>
                    <w:rPr>
                      <w:rStyle w:val="divdocumentdivright-boxdisplaytabledisplaycell"/>
                      <w:rFonts w:ascii="Palatino Linotype" w:eastAsia="Palatino Linotype" w:hAnsi="Palatino Linotype" w:cs="Palatino Linotype"/>
                      <w:color w:val="2A2A2A"/>
                      <w:sz w:val="0"/>
                      <w:szCs w:val="0"/>
                    </w:rPr>
                    <w:t> </w:t>
                  </w:r>
                </w:p>
              </w:tc>
            </w:tr>
          </w:tbl>
          <w:p w14:paraId="4E836280" w14:textId="77777777" w:rsidR="008F5473" w:rsidRDefault="00000000">
            <w:pPr>
              <w:pStyle w:val="divdocumentdivsectiontitle"/>
              <w:spacing w:after="200"/>
              <w:ind w:left="200"/>
              <w:rPr>
                <w:rStyle w:val="right-box"/>
                <w:rFonts w:ascii="Palatino Linotype" w:eastAsia="Palatino Linotype" w:hAnsi="Palatino Linotype" w:cs="Palatino Linotype"/>
                <w:b/>
                <w:bCs/>
                <w:color w:val="4585DD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b/>
                <w:bCs/>
                <w:color w:val="000000"/>
              </w:rPr>
              <w:t>Education and Training</w:t>
            </w:r>
          </w:p>
          <w:p w14:paraId="2918242A" w14:textId="77777777" w:rsidR="00A87C05" w:rsidRDefault="00A87C05" w:rsidP="00A87C05">
            <w:pPr>
              <w:pStyle w:val="paddedline"/>
              <w:spacing w:line="240" w:lineRule="auto"/>
              <w:ind w:left="200"/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</w:pPr>
            <w:r>
              <w:rPr>
                <w:rStyle w:val="documenttxtBold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Bachelor of Science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:</w:t>
            </w:r>
          </w:p>
          <w:p w14:paraId="398FD6D3" w14:textId="77777777" w:rsidR="00A87C05" w:rsidRDefault="00A87C05" w:rsidP="00A87C05">
            <w:pPr>
              <w:pStyle w:val="paddedline"/>
              <w:spacing w:line="240" w:lineRule="auto"/>
              <w:ind w:left="200"/>
              <w:rPr>
                <w:rStyle w:val="righ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Computer Science</w:t>
            </w:r>
            <w:r>
              <w:rPr>
                <w:rStyle w:val="righ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</w:t>
            </w:r>
          </w:p>
          <w:p w14:paraId="2166B60C" w14:textId="1E302F35" w:rsidR="008F5473" w:rsidRPr="00A87C05" w:rsidRDefault="00000000" w:rsidP="00A87C05">
            <w:pPr>
              <w:pStyle w:val="paddedline"/>
              <w:spacing w:line="240" w:lineRule="auto"/>
              <w:ind w:left="200"/>
              <w:rPr>
                <w:rStyle w:val="right-box"/>
                <w:rFonts w:ascii="Palatino Linotype" w:eastAsia="Palatino Linotype" w:hAnsi="Palatino Linotype" w:cs="Palatino Linotype"/>
                <w:sz w:val="20"/>
                <w:szCs w:val="20"/>
              </w:rPr>
            </w:pPr>
            <w:r>
              <w:rPr>
                <w:rStyle w:val="documenttxtBold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University of Dayton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</w:t>
            </w:r>
          </w:p>
          <w:p w14:paraId="711DC4A0" w14:textId="495CEE66" w:rsidR="008F5473" w:rsidRDefault="00000000" w:rsidP="00A87C05">
            <w:pPr>
              <w:pStyle w:val="paddedline"/>
              <w:spacing w:line="300" w:lineRule="atLeast"/>
              <w:ind w:left="200"/>
              <w:rPr>
                <w:rStyle w:val="right-box"/>
                <w:rFonts w:ascii="Palatino Linotype" w:eastAsia="Palatino Linotype" w:hAnsi="Palatino Linotype" w:cs="Palatino Linotype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>Dayton, OH</w:t>
            </w:r>
            <w:r>
              <w:rPr>
                <w:rStyle w:val="right-box"/>
                <w:rFonts w:ascii="Palatino Linotype" w:eastAsia="Palatino Linotype" w:hAnsi="Palatino Linotype" w:cs="Palatino Linotype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6BC5BB63" w14:textId="1BB2BC07" w:rsidR="0026343E" w:rsidRPr="0026343E" w:rsidRDefault="0026343E" w:rsidP="0026343E">
      <w:pPr>
        <w:pStyle w:val="divdocumentdivsectiontitle"/>
        <w:spacing w:after="200"/>
        <w:rPr>
          <w:rStyle w:val="left-box"/>
          <w:rFonts w:ascii="Palatino Linotype" w:eastAsia="Palatino Linotype" w:hAnsi="Palatino Linotype" w:cs="Palatino Linotype"/>
          <w:b/>
          <w:bCs/>
          <w:color w:val="000000"/>
        </w:rPr>
      </w:pPr>
      <w:r>
        <w:rPr>
          <w:rStyle w:val="left-box"/>
          <w:rFonts w:ascii="Palatino Linotype" w:eastAsia="Palatino Linotype" w:hAnsi="Palatino Linotype" w:cs="Palatino Linotype"/>
          <w:b/>
          <w:bCs/>
          <w:color w:val="000000"/>
        </w:rPr>
        <w:t>Projects</w:t>
      </w:r>
    </w:p>
    <w:p w14:paraId="70464DA2" w14:textId="779049F7" w:rsidR="0026343E" w:rsidRPr="00A87C05" w:rsidRDefault="0026343E" w:rsidP="00A87C05">
      <w:pPr>
        <w:spacing w:line="276" w:lineRule="auto"/>
        <w:rPr>
          <w:rStyle w:val="span"/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</w:pPr>
      <w:r>
        <w:rPr>
          <w:rStyle w:val="documenttxtBold"/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Command Line Calculator                                                          </w:t>
      </w:r>
      <w:r>
        <w:rPr>
          <w:rStyle w:val="txtItl"/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  <w:t xml:space="preserve">            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  <w:t>0</w:t>
      </w:r>
      <w:r w:rsidR="00134A62">
        <w:rPr>
          <w:rStyle w:val="span"/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  <w:t>3</w:t>
      </w:r>
      <w:r>
        <w:rPr>
          <w:rStyle w:val="span"/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  <w:t>/202</w:t>
      </w:r>
      <w:r>
        <w:rPr>
          <w:rStyle w:val="span"/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  <w:t>3</w:t>
      </w:r>
    </w:p>
    <w:p w14:paraId="60A16F8A" w14:textId="0302907A" w:rsidR="0026343E" w:rsidRPr="00134A62" w:rsidRDefault="0026343E" w:rsidP="00134A62">
      <w:pPr>
        <w:pStyle w:val="ListParagraph"/>
        <w:numPr>
          <w:ilvl w:val="0"/>
          <w:numId w:val="9"/>
        </w:numPr>
        <w:ind w:left="360"/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</w:pPr>
      <w:r w:rsidRPr="00134A6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Group project with 5 individuals, coded in Java over two weeks</w:t>
      </w:r>
    </w:p>
    <w:p w14:paraId="492DA8CB" w14:textId="77777777" w:rsidR="00134A62" w:rsidRPr="00134A62" w:rsidRDefault="00134A62" w:rsidP="00134A62">
      <w:pPr>
        <w:pStyle w:val="ListParagraph"/>
        <w:numPr>
          <w:ilvl w:val="0"/>
          <w:numId w:val="9"/>
        </w:numPr>
        <w:ind w:left="360"/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</w:pPr>
      <w:r w:rsidRPr="00134A62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Directly contributed by outlining initial code structure and </w:t>
      </w:r>
    </w:p>
    <w:p w14:paraId="77B14890" w14:textId="77777777" w:rsidR="00134A62" w:rsidRDefault="00134A62" w:rsidP="00134A62">
      <w:pPr>
        <w:pStyle w:val="ListParagraph"/>
        <w:ind w:left="36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134A6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debugging parse trees</w:t>
      </w:r>
    </w:p>
    <w:p w14:paraId="6E698FC3" w14:textId="0731236E" w:rsidR="00134A62" w:rsidRPr="00134A62" w:rsidRDefault="00134A62" w:rsidP="00134A62">
      <w:pPr>
        <w:pStyle w:val="ListParagraph"/>
        <w:numPr>
          <w:ilvl w:val="0"/>
          <w:numId w:val="9"/>
        </w:numPr>
        <w:ind w:left="360"/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Practiced team coordination and project management</w:t>
      </w:r>
    </w:p>
    <w:p w14:paraId="0447EEE5" w14:textId="77777777" w:rsidR="00134A62" w:rsidRDefault="00134A62" w:rsidP="00134A62">
      <w:pPr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</w:pPr>
    </w:p>
    <w:p w14:paraId="3DF2744E" w14:textId="2A28F8D4" w:rsidR="00134A62" w:rsidRPr="00134A62" w:rsidRDefault="00134A62" w:rsidP="00A87C05">
      <w:pPr>
        <w:spacing w:line="276" w:lineRule="auto"/>
        <w:rPr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Blender Animation                                                                                      </w:t>
      </w:r>
      <w:r>
        <w:rPr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  <w:t>05/2023</w:t>
      </w:r>
    </w:p>
    <w:p w14:paraId="56D1F078" w14:textId="7983A3AF" w:rsidR="00134A62" w:rsidRPr="00134A62" w:rsidRDefault="00134A62" w:rsidP="00134A62">
      <w:pPr>
        <w:pStyle w:val="ListParagraph"/>
        <w:numPr>
          <w:ilvl w:val="0"/>
          <w:numId w:val="9"/>
        </w:numPr>
        <w:ind w:left="360"/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Scanned and modeled a Rubix cube into a blender object</w:t>
      </w:r>
    </w:p>
    <w:p w14:paraId="707AF3AB" w14:textId="3522E640" w:rsidR="00134A62" w:rsidRPr="00134A62" w:rsidRDefault="00134A62" w:rsidP="00134A62">
      <w:pPr>
        <w:pStyle w:val="ListParagraph"/>
        <w:numPr>
          <w:ilvl w:val="0"/>
          <w:numId w:val="9"/>
        </w:numPr>
        <w:ind w:left="360"/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Made a short video with simple transitions and a physics simulation</w:t>
      </w:r>
    </w:p>
    <w:p w14:paraId="28ACEB89" w14:textId="4F89BBFC" w:rsidR="00134A62" w:rsidRPr="00134A62" w:rsidRDefault="00134A62" w:rsidP="00134A62">
      <w:p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6D5AD0E6" w14:textId="77777777" w:rsidR="00134A62" w:rsidRPr="00134A62" w:rsidRDefault="00134A62" w:rsidP="00134A62">
      <w:p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0A4BCEFB" w14:textId="77777777" w:rsidR="00134A62" w:rsidRPr="0026343E" w:rsidRDefault="00134A62" w:rsidP="0026343E">
      <w:pPr>
        <w:pStyle w:val="ListParagraph"/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</w:pPr>
    </w:p>
    <w:sectPr w:rsidR="00134A62" w:rsidRPr="0026343E">
      <w:pgSz w:w="12240" w:h="15840"/>
      <w:pgMar w:top="720" w:right="560" w:bottom="72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4CA453B0-5EFA-4AF5-A2BC-BF88AF89AA43}"/>
    <w:embedBold r:id="rId2" w:fontKey="{5420C38B-24B5-4712-BE73-0031E53EE21E}"/>
    <w:embedItalic r:id="rId3" w:fontKey="{FA10783C-703D-4CD6-8E1B-017FE61C5E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E6024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4698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0E4E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2097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F2C4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1672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D224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2610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C6E1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A0600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AA82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54B3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E287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0A3C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4C54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508B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8E90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AAF8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0503D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42D1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4EAB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DC48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6B088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AC72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4291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CC88F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CAE6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C84D7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E083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6A6C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F6EF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9437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78FE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E06E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F8E4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B434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6CA9B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942C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8663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94B7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4437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544C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6297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B49A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B8CC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12450680"/>
    <w:multiLevelType w:val="hybridMultilevel"/>
    <w:tmpl w:val="FBA8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04FB7"/>
    <w:multiLevelType w:val="hybridMultilevel"/>
    <w:tmpl w:val="E6B424D0"/>
    <w:lvl w:ilvl="0" w:tplc="82403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840F78"/>
    <w:multiLevelType w:val="hybridMultilevel"/>
    <w:tmpl w:val="072A3120"/>
    <w:lvl w:ilvl="0" w:tplc="5E602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1734B"/>
    <w:multiLevelType w:val="hybridMultilevel"/>
    <w:tmpl w:val="9DA0A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014129">
    <w:abstractNumId w:val="0"/>
  </w:num>
  <w:num w:numId="2" w16cid:durableId="926621427">
    <w:abstractNumId w:val="1"/>
  </w:num>
  <w:num w:numId="3" w16cid:durableId="797182801">
    <w:abstractNumId w:val="2"/>
  </w:num>
  <w:num w:numId="4" w16cid:durableId="1000815111">
    <w:abstractNumId w:val="3"/>
  </w:num>
  <w:num w:numId="5" w16cid:durableId="2144232128">
    <w:abstractNumId w:val="4"/>
  </w:num>
  <w:num w:numId="6" w16cid:durableId="659501332">
    <w:abstractNumId w:val="5"/>
  </w:num>
  <w:num w:numId="7" w16cid:durableId="1665009466">
    <w:abstractNumId w:val="8"/>
  </w:num>
  <w:num w:numId="8" w16cid:durableId="1602184012">
    <w:abstractNumId w:val="6"/>
  </w:num>
  <w:num w:numId="9" w16cid:durableId="7007122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73"/>
    <w:rsid w:val="0009759F"/>
    <w:rsid w:val="001240DF"/>
    <w:rsid w:val="00134A62"/>
    <w:rsid w:val="00152495"/>
    <w:rsid w:val="0026343E"/>
    <w:rsid w:val="00457815"/>
    <w:rsid w:val="00713E83"/>
    <w:rsid w:val="008F5473"/>
    <w:rsid w:val="009211E4"/>
    <w:rsid w:val="00A87C05"/>
    <w:rsid w:val="00D2263A"/>
    <w:rsid w:val="00F0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4066"/>
  <w15:docId w15:val="{9FAD7C28-BE6F-4760-B1C6-18077E78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55" w:lineRule="atLeast"/>
    </w:pPr>
    <w:rPr>
      <w:color w:val="4585DD"/>
      <w:sz w:val="48"/>
      <w:szCs w:val="48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50" w:lineRule="atLeast"/>
    </w:pPr>
    <w:rPr>
      <w:sz w:val="20"/>
      <w:szCs w:val="20"/>
    </w:rPr>
  </w:style>
  <w:style w:type="paragraph" w:customStyle="1" w:styleId="addressdivnth-child1">
    <w:name w:val="address &gt; div_nth-child(1)"/>
    <w:basedOn w:val="Normal"/>
    <w:pPr>
      <w:pBdr>
        <w:top w:val="single" w:sz="8" w:space="0" w:color="DADADA"/>
      </w:pBdr>
    </w:p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social-linknth-last-child1sprtr">
    <w:name w:val="document_social-link_nth-last-child(1)_sprtr"/>
    <w:basedOn w:val="DefaultParagraphFont"/>
    <w:rPr>
      <w:vanish/>
    </w:rPr>
  </w:style>
  <w:style w:type="paragraph" w:customStyle="1" w:styleId="divdocumentdivSECTIONCNTCaddressdivnth-last-child1">
    <w:name w:val="div_document_div_SECTION_CNTC_address &gt; div_nth-last-child(1)"/>
    <w:basedOn w:val="Normal"/>
  </w:style>
  <w:style w:type="character" w:customStyle="1" w:styleId="divdocumentdivSECTIONCNTCaddressdivnth-last-child1Character">
    <w:name w:val="div_document_div_SECTION_CNTC_address &gt; div_nth-last-child(1) Character"/>
    <w:basedOn w:val="DefaultParagraphFont"/>
  </w:style>
  <w:style w:type="character" w:customStyle="1" w:styleId="left-box">
    <w:name w:val="left-box"/>
    <w:basedOn w:val="DefaultParagraphFont"/>
    <w:rPr>
      <w:color w:val="2A2A2A"/>
    </w:rPr>
  </w:style>
  <w:style w:type="paragraph" w:customStyle="1" w:styleId="divdocumentleft-boxsectionnth-of-type1">
    <w:name w:val="div_document_left-box_section_nth-of-type(1)"/>
    <w:basedOn w:val="Normal"/>
  </w:style>
  <w:style w:type="paragraph" w:customStyle="1" w:styleId="left-boxsectionnth-child1displaytable">
    <w:name w:val="left-box_section_nth-child(1)_displaytable"/>
    <w:basedOn w:val="Normal"/>
    <w:rPr>
      <w:vanish/>
    </w:rPr>
  </w:style>
  <w:style w:type="character" w:customStyle="1" w:styleId="displaycell">
    <w:name w:val="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DADADA"/>
        <w:bottom w:val="none" w:sz="0" w:space="20" w:color="auto"/>
      </w:pBdr>
      <w:spacing w:line="0" w:lineRule="atLeast"/>
    </w:pPr>
    <w:rPr>
      <w:sz w:val="0"/>
      <w:szCs w:val="0"/>
    </w:rPr>
  </w:style>
  <w:style w:type="paragraph" w:customStyle="1" w:styleId="divheading">
    <w:name w:val="div_heading"/>
    <w:basedOn w:val="div"/>
    <w:rPr>
      <w:b/>
      <w:bCs/>
      <w:sz w:val="36"/>
      <w:szCs w:val="36"/>
    </w:rPr>
  </w:style>
  <w:style w:type="paragraph" w:customStyle="1" w:styleId="divdocumentdivsectiontitle">
    <w:name w:val="div_document_div_sectiontitle"/>
    <w:basedOn w:val="Normal"/>
    <w:pPr>
      <w:spacing w:line="300" w:lineRule="atLeast"/>
    </w:pPr>
    <w:rPr>
      <w:color w:val="4585DD"/>
    </w:rPr>
  </w:style>
  <w:style w:type="character" w:customStyle="1" w:styleId="divdocumentdivsectiontitleCharacter">
    <w:name w:val="div_document_div_sectiontitle Character"/>
    <w:basedOn w:val="DefaultParagraphFont"/>
    <w:rPr>
      <w:color w:val="4585DD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table" w:customStyle="1" w:styleId="displaytable">
    <w:name w:val="display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Itl">
    <w:name w:val="txtItl"/>
    <w:basedOn w:val="DefaultParagraphFont"/>
    <w:rPr>
      <w:i/>
      <w:iCs/>
    </w:rPr>
  </w:style>
  <w:style w:type="paragraph" w:customStyle="1" w:styleId="paddedline">
    <w:name w:val="paddedline"/>
    <w:basedOn w:val="Normal"/>
  </w:style>
  <w:style w:type="character" w:customStyle="1" w:styleId="paddedlineCharacter">
    <w:name w:val="paddedline Character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character" w:customStyle="1" w:styleId="center-box">
    <w:name w:val="center-box"/>
    <w:basedOn w:val="DefaultParagraphFont"/>
    <w:rPr>
      <w:color w:val="2A2A2A"/>
    </w:rPr>
  </w:style>
  <w:style w:type="paragraph" w:customStyle="1" w:styleId="center-boxParagraph">
    <w:name w:val="center-box Paragraph"/>
    <w:basedOn w:val="Normal"/>
    <w:rPr>
      <w:color w:val="2A2A2A"/>
    </w:rPr>
  </w:style>
  <w:style w:type="character" w:customStyle="1" w:styleId="right-box">
    <w:name w:val="right-box"/>
    <w:basedOn w:val="DefaultParagraphFont"/>
    <w:rPr>
      <w:color w:val="2A2A2A"/>
    </w:rPr>
  </w:style>
  <w:style w:type="paragraph" w:customStyle="1" w:styleId="divdocumentdivright-boxdisplaytable">
    <w:name w:val="div_document_div_right-box_displaytable"/>
    <w:basedOn w:val="Normal"/>
  </w:style>
  <w:style w:type="character" w:customStyle="1" w:styleId="divdocumentdivright-boxdisplaytabledisplaycell">
    <w:name w:val="div_document_div_right-box_displaytable_displaycell"/>
    <w:basedOn w:val="DefaultParagraphFont"/>
  </w:style>
  <w:style w:type="paragraph" w:customStyle="1" w:styleId="divdocumentdivright-boxdisplaytabledisplaycelltopborder">
    <w:name w:val="div_document_div_right-box_displaytable_displaycell_topborder"/>
    <w:basedOn w:val="Normal"/>
  </w:style>
  <w:style w:type="paragraph" w:customStyle="1" w:styleId="documentright-boxsinglecolumn">
    <w:name w:val="document_right-box_singlecolumn"/>
    <w:basedOn w:val="Normal"/>
  </w:style>
  <w:style w:type="table" w:customStyle="1" w:styleId="divdocumentdivright-boxdisplaytableTable">
    <w:name w:val="div_document_div_right-box_displaytable Table"/>
    <w:basedOn w:val="TableNormal"/>
    <w:tblPr/>
  </w:style>
  <w:style w:type="table" w:customStyle="1" w:styleId="divdocumentparentContainer">
    <w:name w:val="div_document_parentContainer"/>
    <w:basedOn w:val="TableNormal"/>
    <w:tblPr/>
  </w:style>
  <w:style w:type="paragraph" w:styleId="ListParagraph">
    <w:name w:val="List Paragraph"/>
    <w:basedOn w:val="Normal"/>
    <w:uiPriority w:val="34"/>
    <w:qFormat/>
    <w:rsid w:val="00263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Connor McIntyre</vt:lpstr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Connor McIntyre</dc:title>
  <dc:creator>Connor McIntyre</dc:creator>
  <cp:lastModifiedBy>Connor McIntyre</cp:lastModifiedBy>
  <cp:revision>2</cp:revision>
  <dcterms:created xsi:type="dcterms:W3CDTF">2026-01-29T21:37:00Z</dcterms:created>
  <dcterms:modified xsi:type="dcterms:W3CDTF">2026-01-29T21:37:00Z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b3927137-185a-4707-971b-8a9cbc73195b</vt:lpwstr>
  </property>
  <property fmtid="{D5CDD505-2E9C-101B-9397-08002B2CF9AE}" pid="3" name="x1ye=0">
    <vt:lpwstr>TEoAAB+LCAAAAAAABAAUmDWChAAQBB9EgMuGyOLukOHuzutvL7no8J6eqoU4kiJx5APhPIbjxPfDQjSNoDhGsxiJInAMoPJNG5GM5P7cD3LqVml7CqQTvlQs72B5N1qqvJKQJ3YXaoCiU6X0XY9IM1xZfSD/2Ba5oBSsz5U2qzubsRBumrolEWlH88O2lrwGscmM0Uz68SaI97RqNuRH3cbs5qt+fDk3n01QQnzWzEwPSuukQOkosEbACdFGVO3</vt:lpwstr>
  </property>
  <property fmtid="{D5CDD505-2E9C-101B-9397-08002B2CF9AE}" pid="4" name="x1ye=1">
    <vt:lpwstr>gfT5kPXdaBKIn2FN26mIeueBGq9rlOKBYQH+5joW/zQQdAWB4SBlOmtEXIcaq5x08lYFVNyy+V7UFpjOdvGTIvC1jYXMKdu01RdP6QEINcJaacgIeHwijCuM2jw1ml3NiZAmKrLlMIcEpBHQNZEt2KUt74tUowhAfxPxD3stUDZRodWM0gwDdMlvWN7jVCDrlKTTVRNeHnqyHGwu3Nb9oO3CBsmhTtRsqVY5QLvwObb3vmXOfZd/b0Aj3udVicG</vt:lpwstr>
  </property>
  <property fmtid="{D5CDD505-2E9C-101B-9397-08002B2CF9AE}" pid="5" name="x1ye=10">
    <vt:lpwstr>hf4xSmJFKZ1jgt5njrWrtqp8hxaakUPpeaUK1j/xQPWAw5P3uKDFkRgR796xDhDidI324qof4FAeFwBVSmESI2Ifg92+/UbQQcL9D0CI1SOwcP+FkjO4MMjFQIvcIIARklyGtaJ6ONuHFNpQJZh1q0gWFmJOLBRAlPoHtW3wwjJcrTkxJJX4b1MSwYlIPfHgF4dAyUJp2OBv9snIfvuI7WAf6Ay/NiWlxJG61aJP90oGCuiMxOcBTyDFiteFpoh</vt:lpwstr>
  </property>
  <property fmtid="{D5CDD505-2E9C-101B-9397-08002B2CF9AE}" pid="6" name="x1ye=11">
    <vt:lpwstr>wL6AWn3+wPsS8DbmzvmZA311g5tfM7cifjdyvWjUScR2kpZfOrfvvJoKMohH98/HPmyA3vbJfHZO2FM+GxP2RNP9nr+aETP4wGlvYmbf3Z/fbQfGQP5TNShjqHFMiJo+tkk8WmXfIeH96tbSKvser25wm1fm/0s6JJMjFlVsrdzAZ/b1mp+b5SMQtob38pmBlryg49hxrUNi67s5e379W0djhpKyOhVk107hDI6OCCYr/Df1OviBKZq4PYoCNuR</vt:lpwstr>
  </property>
  <property fmtid="{D5CDD505-2E9C-101B-9397-08002B2CF9AE}" pid="7" name="x1ye=12">
    <vt:lpwstr>bAEcVmCYn5V+2rABPQMbPbS08yxeBnfArCos+yEJ2TPZppPqyc6RwDusLVQkNZZLMJ6Qtw1wz0V4Mn0/ZzgbnJjLqhVQJFkcHggQsLcgFWz+7o4MlPXbKIbgeZOvOVKZi9teMnKAcq8kGXD/ZZentMYWN5x2459GLKBAdPsA7+V7+pxPXqlziYEfzbVxU3a6ryFJ/sbD2S+wYliCxdEzcN4ffRz5OCUTyTevalrktEKdwVSrmCNiCfCC1Ov8CF0</vt:lpwstr>
  </property>
  <property fmtid="{D5CDD505-2E9C-101B-9397-08002B2CF9AE}" pid="8" name="x1ye=13">
    <vt:lpwstr>JShJ35qD13MiGKVLBGVCeg57gPvn7i60Uj4To2kAGBfRB0lyP0vcl9gHA5BCT+43xsJedRRc0VBTnz7JQ0Li4zBSIkjj8OEu6Rg6xuRTD4AmSG0PzST3q8Ae2ohvoLtxIflDTVwQiT/oqcsXyHGK7ZGV7oFrELewfplWG3109VNGVxJTrE94LunVfWI+ncvWiRyhOS1PQ/lVS5dP9oo+CrJMsqDDXDKlvpO7KkF7f12e3UTGwbhTb0B9ZI+W3hg</vt:lpwstr>
  </property>
  <property fmtid="{D5CDD505-2E9C-101B-9397-08002B2CF9AE}" pid="9" name="x1ye=14">
    <vt:lpwstr>kNvXF/yi9H8Y4jMq5Sn2ueLhrNaGKoSxJILwe12oyB9FhFRPqxONXCWxRFFHqJVCpZSGQpeXk+KKdIg86yVw1foKwJf0nhe7mEc5bmvG1dmm/7F4eiiHxwC0AKd31wTxZ1J2m206Upvp/Y0R+Rj5TCXIiifjLeTXiGHxu3OLowyYeUrDqcLjDG0N8yOz31QnhJydf3g8iDYTmye/nIl4J/K52juPNaTp5qvnL9Oc36s48WKSQ/ITi5NHmJ9TPst</vt:lpwstr>
  </property>
  <property fmtid="{D5CDD505-2E9C-101B-9397-08002B2CF9AE}" pid="10" name="x1ye=15">
    <vt:lpwstr>DfBVhbyisJP8v01NeXzHc7+wVeEuPI40K8ZYp3lMw0oWydCx3g7Th/f30Yr+1KYfEVHbGK98Is9PAaa8mVV/ZIeUWNOIROqlORwyLrxEwkhIkKvng+TLK/sd+2R+bDGTRLMZdwzeJOR84mMAynpWJpe6x7BoCkMNe1MuDbNFTZs93uWc2u9g5D0uR2QnXxaLA6GIWOzyxJFXtN0NqNtpYNvTIRu2OhxvFl1wi/wE6eTPfAJdWJzOe8bAX/MrzOn</vt:lpwstr>
  </property>
  <property fmtid="{D5CDD505-2E9C-101B-9397-08002B2CF9AE}" pid="11" name="x1ye=16">
    <vt:lpwstr>cFB1MyU0ab3uL2T1D41xNTZUdjA2Pnq2n3vO1wksX0woyttjyOZzgpDWOWH8+cl4bm8ZK6vu3Q7GANp3fbpU7SauiCikelArKaud41J2oIiy9T0+GppOQEctFvYTzR2RXORU6H0/IYO/vOycXXJZ86Gujuh4Sh6aB1bb7mTavhGGX0/48x2EjXF8mzP/XnUDsiOzl7IBWg2gV4vuVY7p9ECWWkG6Fr4NKlQEX8a4iqCk4SNoEU+uXNj7mJA13vy</vt:lpwstr>
  </property>
  <property fmtid="{D5CDD505-2E9C-101B-9397-08002B2CF9AE}" pid="12" name="x1ye=17">
    <vt:lpwstr>sa73VxbgDkL2TPT1bgOgkxsZaUvwprMbksexwoze7IjoinSzJUF3jD+OS0gCXuNDpFffzP41tJNuNjUj08aqinDdZ6/vWLF2lLsA4nS/8RaeP7fKWNp+WGWuHeH4WDcwC94JqWPjhSfsLUYIzXz0NLSfPJ1xbjzSJDtQd4OnkuaZH5aafr3oGakBGKsvrgLWU8T7oKsEiNSXrRE21OJl7kkowvkqPILHfz9jwsarv/GW5+CXxRZ5FLIHJKC+Yig</vt:lpwstr>
  </property>
  <property fmtid="{D5CDD505-2E9C-101B-9397-08002B2CF9AE}" pid="13" name="x1ye=18">
    <vt:lpwstr>6GQRODoSQIwuteuJC1mSUYvpKQLK7DCjMW9BRO1RJ8Rh4u4BosJ3mp3WmdvnY6+sJG2UP5Hfo0MmJfdhAS3XoCNOeE5AuM6wIjv7aR0m8DGeo1NY3oegM/XG4ob+/XQttI8qKcaRuG/ijHh3wgavAWq6RzqLd1QvjmoY+fv7vDilBwMnv2QsBshFpageF+4mGlC0mc9OWqphqa4qJSVPOZZSCGb7agndSTJKqovmkRosHxeShVMqGf+oxJ4V1NG</vt:lpwstr>
  </property>
  <property fmtid="{D5CDD505-2E9C-101B-9397-08002B2CF9AE}" pid="14" name="x1ye=19">
    <vt:lpwstr>T7vxOsfHxexlXNHCrmWHUyCCAEHr56OWs8dVieAG9Q7R+qgDu2TPN87C3IJy4ldEZ949EVn8Hdm+/vsOIIBDE8DzN0M6VM7ILeVE7gWj6J4bzTkvpwdunT0T1pUNf4r2HFR9SGJTokv/v0dZplXFGiFG6H+xgimYvORG1mijhP9k5LEdwIeCnaHCS78zXfIpo9Orb8me+lDwH3IS27mgBAHPhB6Rz3SDcuHL3/01KtzpJwmtezT0PPY/Gxx7Ptz</vt:lpwstr>
  </property>
  <property fmtid="{D5CDD505-2E9C-101B-9397-08002B2CF9AE}" pid="15" name="x1ye=2">
    <vt:lpwstr>TievYP/z0HPVktX/o6nqxvIwtnxsfW5hoQbGuG308lG9vm3hyP3xbRqOaHfhLA3qSn4jm7QgayJMkRjNCW1kpxxo6ZPfYOXdRRefZqQQojAI6tymObBFg+y3pT4AP2mpNkHXY3MVmAX0puudJCl2WEmKsMseSD2toL/b7Pa8mIl78SQb0iDne7riRcBtREU/el3VpF7uhldhLANPOKcARY0MxdsIL+YD3MN1K4T2BBUkQtJRHT2nPhIt/ehoUgk</vt:lpwstr>
  </property>
  <property fmtid="{D5CDD505-2E9C-101B-9397-08002B2CF9AE}" pid="16" name="x1ye=20">
    <vt:lpwstr>xsyytcK1sZLhGGGhLR/8dB614TLbo4mMyW+6gqBECH6RBjMqW6mCp2LAiV5I5LTbK9fh3OCGhNswyGt+B13ft477RIh/L5ui68ABa7guOOmXvkh1XyiLEYWgpw4wsLW65LKvSOxXTPuPkseOgsdc4w73N6bFspmkcNTO0uFWkac1yqrurF92WZzZaafChJYh26xXsGv52W6bwLbwCpxo1H6PpjLjlaPbu9zkxbFoWSYgmkKhCuJGNbUAEkZKmd3</vt:lpwstr>
  </property>
  <property fmtid="{D5CDD505-2E9C-101B-9397-08002B2CF9AE}" pid="17" name="x1ye=21">
    <vt:lpwstr>LEtrlXpmsUPNIF9LEGCgnLnEPsA1yBTcZ8JCreRm/ugqou/IR9Rw/yEtghnN9ICukwLNY9EeH+i9A780YdsevuWXfbXUCcYRNDMVER8jBJAyNiHMi18WEB60wSKQOmCA4JJgmm3/Cw8V8neLbnYs4vKfMpBrTp/98JETlHxe9Xwm5f0W8hV9B+Ja3bHg532jEDkbpsK+TsUc6IhUbh8WBpmgHrxmjeTpryceu1VVkwOILRH4giwiPi0dGgNEJbU</vt:lpwstr>
  </property>
  <property fmtid="{D5CDD505-2E9C-101B-9397-08002B2CF9AE}" pid="18" name="x1ye=22">
    <vt:lpwstr>6T4ZoPkA0fdNkKlk3k3mjyAsCnzlrkXR3J3L/BDuLXpu9Ze6adgDqAHCxurpLvGXQEY6zAdjVCojZzimcuiaxuddpXwyDGMeqc1X/i+6fHdUj+JIowmyaDm01mniTNT90uVUH5vged8m19WXHaorzZ1Fdb7VW5JvP8Ez04TtNRQF2QU57fKGtyrPHLV+blH4smyfA4lP2sF6AciSgQe4V7PaGAXk07wtfECzpnnmpaXgJxL3YeTMi8RUocAAyoG</vt:lpwstr>
  </property>
  <property fmtid="{D5CDD505-2E9C-101B-9397-08002B2CF9AE}" pid="19" name="x1ye=23">
    <vt:lpwstr>MYB4Tr6LpuXGsC0d942UEXoF7J9R0rCdcK+tHK2HntL4qfEhSIjZvpgvHkWe3cZfz4o7Qw0g4YHQcrnRn/SefWSQgc/cWx0YTUjnRF1J1uq9GfFJZafhrwM2kWAyqs+Yycm8D6l8UQMOyRsVVI8Osm+bpwt29JJBWNYqTaJ38EV1xKuDmeqxwlr+uYiHsFL+MI5aasXhBDfi25BmSGM0r4gzTXvHPMWfuxDsv3vdApCFNK3axrVVExgZ5x43aa3</vt:lpwstr>
  </property>
  <property fmtid="{D5CDD505-2E9C-101B-9397-08002B2CF9AE}" pid="20" name="x1ye=24">
    <vt:lpwstr>ForAHWTnvSUARcYjd87XzG9e/BoHt327SApk0T4jMaKpL+UMxEpFzLGxFds3AH1YAtNQzPWMtt3XzQmL5A1SI2pX5dnOsZelAFbPRGlyfQse5C3KhZKUbNB8ASjkVHFGiVReVppTpt/DZlcGkGKFr5nHqdsc50E81aYW0t2TYNAqfI6OczsLXm8LvlflDhcDiYyXN27Wuw83zXi9TDhA7xgCWVOcf2EKoNIDaJqjOHB1ZYQZZKSJ3jf4Q44V4jN</vt:lpwstr>
  </property>
  <property fmtid="{D5CDD505-2E9C-101B-9397-08002B2CF9AE}" pid="21" name="x1ye=25">
    <vt:lpwstr>E3NHiyxPtyDT7somgK8KJJuNlo9hz9H7NK1J/z5NRkFRblZmPz9mQi/JKv61+C+6HwKWPyoOAHyOMDMfnKOYW37xJKC/yqVypNXFsHIA70W8fO1GHzMpAYm0J/IxdtVBlUxhegvYQ5FlfKkPgaHHz6BGfjKpbQvsgEO0929VXT8b01Dl89v6tPeNMg2uBiiGiI1z8hnMUVJ7W1khS3l0EE7JpieanGX/XiYmBLcC14Yne+lhnvX3zz20gJ+eDo+</vt:lpwstr>
  </property>
  <property fmtid="{D5CDD505-2E9C-101B-9397-08002B2CF9AE}" pid="22" name="x1ye=26">
    <vt:lpwstr>EYZcavvVWVpuMkKbw8kdvJeeZ3zWxRwjBQYhKe17DP1LgejmI9CS2pcLYV0viqAgDC4qrg3gI1halyyEPAuQmVtYwGSxONDINJe4btBmVRFi8C9TUjEOj+in9c6TdXd+OHYoE1FHKC7B9WJEFdWnJScMjKnuLlR9Pot5rMGTITbzzBcrUTh4gvt4HytGNkISjaj3YpvFpIoVEr07YlfJhyMRbEp1dVvwLk9FDq/fsEX5dMT2O3ZkwYRhRwkdlPZ</vt:lpwstr>
  </property>
  <property fmtid="{D5CDD505-2E9C-101B-9397-08002B2CF9AE}" pid="23" name="x1ye=27">
    <vt:lpwstr>scwHbEOXGV6lTLUcsqkfj2uG7/jBnIjVg+oVPnHmxW6IQB38FtHotAX+YIAb4aHooTQr4Spodt4+/TeZXIa9m5gyH1ZRNesvg1ZeV/Dn9IkPMphKjia1r2PEPztHi5WCTtomW76arNScQ4OXJ2f/eLL22US+88IBMmPQ7jz8Q4xwVzdPlX4vZHRcGVi9yGADIc29BTT5mjhEWD8Mo67n2k9SWer4/bf3dATV+U1aucUfn9R/UPsxyPllfIsceUy</vt:lpwstr>
  </property>
  <property fmtid="{D5CDD505-2E9C-101B-9397-08002B2CF9AE}" pid="24" name="x1ye=28">
    <vt:lpwstr>c9Qjh6aWgrF65Kqg81fJxxxCBAbp4xuGf/PIjmsFMDuld8SEZua3GA3AbpXdbzL6Jbp0wr45hUUosWEw1IE0qX8sPYHIXvAGH67Ka5u8KO5am3L7fe+MOUI+9VMae9dbwbesz4H1qtm+c9Ljd0vvXtUHmQYOa7ybgX9bKy3DZ5tI+KnNWHg/466BOEIrJdS9pYxEVSI2WCk7jfHoTw+Tdgjk3M/FWowY1lcwfEgS1FUy8eTIRyVbUi/trQiN+WQ</vt:lpwstr>
  </property>
  <property fmtid="{D5CDD505-2E9C-101B-9397-08002B2CF9AE}" pid="25" name="x1ye=29">
    <vt:lpwstr>l8o97D/gcj6T/1a5xXh0imKgxKe3ElnZmXLJgT4sp3Cr/W+ukDAsUK0M9Bu6gtBXuQYq9OYRLFX4SpnEFi5Zy0BBFvHiPpJjvaqnkJ1713Dr5UqTCWMtqDgGrVTJMjNE7qjA65oTOVGURdQ2+CEbMoRl7eqvajmJWKL6rtiv4AT3AB28tOFLg1Or/KA0hasR/kllPKmPenmTYE5aTDG/C61+wPleBDRr+y8RI53rpYBNKKwa/AejzeQoujBFsQQ</vt:lpwstr>
  </property>
  <property fmtid="{D5CDD505-2E9C-101B-9397-08002B2CF9AE}" pid="26" name="x1ye=3">
    <vt:lpwstr>FRtyClQG5EM78dvArls6iq34RPjUcyd4RAl8yVCe5O5m2SRhyWp5s8AwujEnA/OJSRboCKNAnKd+sSytoBBiX3hWvlOuZ16xbrToGxfW4ZWyqgJTZFwDEdyOUyJZaQZq3BVY1pSMCal2CRsfwabzbJMY+XLcK1H/QRqJn6bsdmlVPCj02Q1j/MnNdu1hkb7KBwBjDRsLp5fUwSM1soytTYTznh2pMEcYW537TgjNFuaU4OOTJ+7UCl7pkOr5gFL</vt:lpwstr>
  </property>
  <property fmtid="{D5CDD505-2E9C-101B-9397-08002B2CF9AE}" pid="27" name="x1ye=30">
    <vt:lpwstr>9x1KG2Am1KMhkUbmUNRDs8R231KhEV11dqN9jCz8aqn53iaL7E+NsAaRsk+8UUZVSpv8K3myUrxiNCfu2KsUceaYx906tW8wPXYaiRT9ES5Kfdgmalq0t0frMI+Imeg4Cc2Di2veHJ7//4HwOuJeYWprwHLYh1Ezr10lLfQXYyHFvwppfDHmicJ53dqMaQN/P9sTue2PEn4X/8304Fhdmg87HBUcWvZmK9xIgRCl0dzz86ISL8TaJddNzHvvl6J</vt:lpwstr>
  </property>
  <property fmtid="{D5CDD505-2E9C-101B-9397-08002B2CF9AE}" pid="28" name="x1ye=31">
    <vt:lpwstr>Jl+PbyttwjefFEyB1IXJzIMN8CA6ZjcP0Zf6xLf1OQNe1lPdAXM0Pb4cp8FIZEeDxwUNYNHFbUU0xxpn1hpacVTmgDaKcGcwT6w6/Tp5P+qwc2QMo5K3/t2RFzaA6cjFdwLTYHhuKhLX8+c1ofVDWZZAvABgtnuHgFrlgWmzsr44m9k6EDhE99EpOodReGpWLsbhUM9TsuEnsGfjwyF2bHk3LpWXF7RKpUNBb8SWLRQTiVmS8uLF15kNR1lWuQx</vt:lpwstr>
  </property>
  <property fmtid="{D5CDD505-2E9C-101B-9397-08002B2CF9AE}" pid="29" name="x1ye=32">
    <vt:lpwstr>AwAx5a2BJ89gxRbVp5BAn0wC3f2Y+qVPtV4ESjmk60AZruj0w/fCH4HO7LEsaU8XReBUcneKNgw8ly0OwuqZWv3Nyi38fYbepNYHhumuiluiuzElyvet6LU3KxyXUBJ/MK7dK0hmULsTTDroVy/jeJkZK2XHM8S3P1L4RIiuMizKcoUchI/VLYtEqkWzhMj6JMf4d8rVghHftsPDwCn2NHh/E8356wEdOU69TZAGEGaWGSseQDuE3akEUxkmvwE</vt:lpwstr>
  </property>
  <property fmtid="{D5CDD505-2E9C-101B-9397-08002B2CF9AE}" pid="30" name="x1ye=33">
    <vt:lpwstr>ZWTlwYSaGkyLnrOog1Q3FwoBTvzN4DZtucmsH08QW4SD79SjPOh/5B9xAkSXXN93z5jay4iFRmjyCtyQdvkyF0I1BixaNq9ttIQ7Y6V52r6qdiEuLXwmxxaAdtCoS1Bsq4CtJO95+7drZlumrLuwYv8Qpeihg0TlNWJnXnHVvm4LxtO0bYYUO13RT2dlY4vrLVL10pB6d5T5xo4QW5z90kPA2Sz6Tnck5RqTrN029amITFPJMKtrmCoUaG07Vqp</vt:lpwstr>
  </property>
  <property fmtid="{D5CDD505-2E9C-101B-9397-08002B2CF9AE}" pid="31" name="x1ye=34">
    <vt:lpwstr>FsWAXuvO4yuP6kBVYJ/qLOZex+M/DJuaHrF8YzEP430l98iYwIKrF24eMTs3Ul7FvzZc5viUSxlkAchHAkB4ZOpZvovePJNUXEz4mSTfRR7zvRvve0R8x50JHtPwHOfhH5Ef40MfrH1ttzud1mZEpFwkMxjJJqZnHxTESLu2Ijx0Y3riJn30WEX4DqdwCOT1AlW8+nc5RjiQ+z0OLQyWQz86In+kBi+XmZW7QRxVzLFR4yve1G2VguaLmnC80mK</vt:lpwstr>
  </property>
  <property fmtid="{D5CDD505-2E9C-101B-9397-08002B2CF9AE}" pid="32" name="x1ye=35">
    <vt:lpwstr>yDMwVNSDKJoRkmQSmhEkWDQ6WZnWQvUmGnMAeswSZ00ZVdADvWfjGiz+No/ZndOSkZ8wg4tpTMIbJZcONbFl2/lZkrOU24sSW64Nrv5tkMnkJDTEpLvJvdEV/FFLNvay2hYdG4Gx1tBIm3aNfpE9GJEZZ7/AZjvC9V35Jdzj/8uDAFvESQc1KdxmJ0LHbqm3P08iKNzUyL8zy2h43dTf6Ww2mxFFrM/V4vaiadsl/6POXYlDMNvpU4w8Gn21P0W</vt:lpwstr>
  </property>
  <property fmtid="{D5CDD505-2E9C-101B-9397-08002B2CF9AE}" pid="33" name="x1ye=36">
    <vt:lpwstr>aDVIXGPj5q3zG+gnqBZBVO89ErAS/Q+WhGXWBUKCnjHKRhv1cod9bnAJNd7/Bcr7Sd9uTVX/C5tYuy/2dbY1rIEPFlkQyYc1L6zCy5YnEyBVLRDe/Cn5c1uouqkLkanRdgZCBDDYS75lipnppLzmuAcOMvvp0fwDyAv7DqE/7xkK4NvspuSCgQ6RU8UsYKO0HJSur1hguHO6VfEvK9HHL4EKwCC5T4hcuLm6h5PltFMplHdNCGzagPiEQijYdrN</vt:lpwstr>
  </property>
  <property fmtid="{D5CDD505-2E9C-101B-9397-08002B2CF9AE}" pid="34" name="x1ye=37">
    <vt:lpwstr>jBo7gUuAkdXa0jG1a0IzmreG9E9HSFLSgVX3a6TaA/I54lwemLPIm0lZtnN9TIqNKjI5c8EMkx5y2dhzTr9RGmzKL6UcKKkktjtEmYprfYhG3EPF+Vk/K2PYkFg76em/O/cg3khH8wTWlugwmRqQ9CUYNBz/BQOvslmTcmOiLXFFqZRYrvgV18VMtTt/LNXaKltt6QvguXWsShAT+ko0h6M1YiFeOEd6sZnxFPmgT0Aeq2MYOsO+hIegSlMhY20</vt:lpwstr>
  </property>
  <property fmtid="{D5CDD505-2E9C-101B-9397-08002B2CF9AE}" pid="35" name="x1ye=38">
    <vt:lpwstr>Y2bsLFtnta4sc2mbDf+EwEoCN2csqSFhvnPIzDLTCdkVDvsXmYPiLC3DdYauBnvdSoX/uFsFJDo0oA6vExyLl0c4MxUhphaiNWl1xbZA+KlCS1qzOo7z7RszOejy56Bhxmx1UWW7S4RVqDY6sEaut2zaNkeu10JAHA/rs/GDXpVU4Aqml5ggRlaC8+yo032uclHc38Dnx2xix4QM21ejh1zhRjZTtOdcxYwRqF+9641TrbBqXIt5Z1PT8tXXalZ</vt:lpwstr>
  </property>
  <property fmtid="{D5CDD505-2E9C-101B-9397-08002B2CF9AE}" pid="36" name="x1ye=39">
    <vt:lpwstr>gLiN5N1aN7pwNCWWrKJZzKjf0JV8IiC542Lqow/uvZBOsSFI+mBSzuJrs3d/MqWztR3eRZ/5Rf4xMMLs6XIc0sveK+uPA/VzkLvr5BW8mG64nSQFU/2Ym/p2ijRZ/hhlh5jkwutTjWdapZKkSxLR6ChfGfcPRPLvbc6PhL0UQS07Fkdmy9F0+H2xnKtSBsa4MJEhHT/NPGZpAE5nURnvGijBocr/x3VNbFD8p1gDSDuxt4bhrtYvxcfSvVx5aH+</vt:lpwstr>
  </property>
  <property fmtid="{D5CDD505-2E9C-101B-9397-08002B2CF9AE}" pid="37" name="x1ye=4">
    <vt:lpwstr>ee5/sXwzssbY+dXAObbAQcTuCBAMu2wI+/tJP7XK87rkaeMaEBbnynDKxoLikNCS8c2+1MomsoohKaj/KhYrUPMD5qqLNyn2kiriNHGNCA3PBL9PAQH5bW1PKIQ7c1e/FGtcO6nu7MiqMEocZfdCdtGEuPRu+Jw6xn5scCKFaNRS2JOa7xhWYjiRhyye4GEHw6VtfNXEh0AI5eEhG4eq1yeZIqAEUlM86WejBinmR7yp5KJ6hTsnrVdEoRYiEfN</vt:lpwstr>
  </property>
  <property fmtid="{D5CDD505-2E9C-101B-9397-08002B2CF9AE}" pid="38" name="x1ye=40">
    <vt:lpwstr>VRm/rH60+cadM2zYLZBpOaUz9ylXLN7qSrSWT922IoNUlmRJuzm36btdP9bmzw8r4crJc/DSh/EzKqcjVzX1Vcu+BwO8+jFuK05Dnk52wu5qCSsKFBGcVkiWaVp8+TO29r3QmEM8w7dToXTPU2uxfDkUJvwSeuocgD0WzPrZV2/afLWzmZcseUHHX5h+5P2mWjCUSOedVkcDZvJWyOvYCWwWpgqU/Y+aqdnqX15sq2wtOB/qDvcvXMq+3uKOIsR</vt:lpwstr>
  </property>
  <property fmtid="{D5CDD505-2E9C-101B-9397-08002B2CF9AE}" pid="39" name="x1ye=41">
    <vt:lpwstr>NOpKcUp2Su1FBO94IitNIGnfsCEDxZn8ojv/G7Y0UnWkdee+ZMezI8NDGNN65+Rw5UBLFOFoKrxOF8S8i4IgqqVVxIOzVUDjurYpt8Ps9oWu/SOZBAuMngKA6oAH2oWSoq2spotnvzS27nWbxT8C9APZ4dsk774wW7dtNVJTakHuhjk/Ox+fQZcqYE5M+EtDEK82N04WaXfUFkyW1HPPqvY6dECaUgyUqdC7++if4zTOwvwJZqrLLLm4AP+6Pdb</vt:lpwstr>
  </property>
  <property fmtid="{D5CDD505-2E9C-101B-9397-08002B2CF9AE}" pid="40" name="x1ye=42">
    <vt:lpwstr>gLc4fjSb3lfczfoO9m6/69RiqTs1zUNR/u04E/VFRt7C/HZzpxodP6Zqzw09cxvs+wIaFcBdhPqY3RFgbjV+g8jZPLkB896mBmrbkYkgKd7x2UbW6x711NFUZv7WK8Buo68c76NbjeLqoEsIwDjiC3eBjxCHirp3NuhtTOfD8zcTL8dHPWNjU44nQ056WBl/347Vi8rTRyXxkW/ZRQzJ2eDCBZvrUmRhfxGvQaKv6YLSJqklGgFPMzTKu+rRG2z</vt:lpwstr>
  </property>
  <property fmtid="{D5CDD505-2E9C-101B-9397-08002B2CF9AE}" pid="41" name="x1ye=43">
    <vt:lpwstr>dXYOac+kx0hsJNtQPbdTyTPHJBU5+U3l4ytFdwMnPtPf0idN3f7GXEkaFgT15E1L+MjwfMuh6JIp2Vcmdnd2j7htmti+HxGTZa++2/P+b2OBTEkMKtD7imjD6CxDR/ZoOKkAj90w2nj3LkDviShPeWcqX/zUlCW0KctgKFXAPhMv03vtd54uUc3oIW/6Lj1OFs/K+xn4TIE+m478cXUWP/syHKsUbusxOodoeCmxKWF883TDiScY9jr7N5Di4fT</vt:lpwstr>
  </property>
  <property fmtid="{D5CDD505-2E9C-101B-9397-08002B2CF9AE}" pid="42" name="x1ye=44">
    <vt:lpwstr>8P9PXuCPPk176MudaWF02JwgBN7N5jGTH57ZioT1ytfNJEODGC6qTMUXYjFPogB8+cFVvrkCcJWrgjzPMzaUMBfmrjsyDcFFENFH0ePLFCP9u+44Tcx5Nh91hK0cgmFAbN2GuxsXKVTjRHoE5qW8zroUrcMKowiXc10zx1/fe9oco4PY38pqRsX2hUntX4zfhAPwIvdEcZF+cJm+wDppdWBwuOemRn0bDns3yHl/ESsd3GwMlvZjWjvSeXZ8mhm</vt:lpwstr>
  </property>
  <property fmtid="{D5CDD505-2E9C-101B-9397-08002B2CF9AE}" pid="43" name="x1ye=45">
    <vt:lpwstr>YQc4L4OxgBIxBCTfEU9h6mwSJdBpmoBso5HohDXmhyzyfF4xR/7YnGExcI4PxVKDBJ9CGLPFt0nhz7H4Tiv3BVCRV335AiRfJfMKtonTAjyTOdlqlmd97gO7cTX2HmxHiRxXV8iodvufR7naMELcxJ9sRZKq2uuy8IyalLjLSmubf2iuZ1URe6mNfxlEB90A0Nnf0FAuffRUA0xf77ZAjKPTqQDH8dkqcwZsbVDp02lzNpNshsfHCSiMSDD+bNm</vt:lpwstr>
  </property>
  <property fmtid="{D5CDD505-2E9C-101B-9397-08002B2CF9AE}" pid="44" name="x1ye=46">
    <vt:lpwstr>KeJ/AvRAoYi/OMM0OuXeDPCMZ7IGDqOZnKwEjNYjbIopGhSHvv6VSKlNkRTGoJTPckYl4W8doHqPUNM4Ce2oF4e1lvYBiKcpMsQB5ajCA1Wo1s/HVg+SK36Le51gw1E8T3el5BXF5UT3tLp1bTNBdGEJnhgTxXP7BB5ttzHFA4lStxYLXxFeQAtvxN9k90WFYnEscoIkiZt6ELGprbxnKlyrMTz5YHMwRX7j+xZlQ2O78AxuQ9bn7pVxEI0va/k</vt:lpwstr>
  </property>
  <property fmtid="{D5CDD505-2E9C-101B-9397-08002B2CF9AE}" pid="45" name="x1ye=47">
    <vt:lpwstr>xEWieSzBiD6ckqfEB288vJTATB9HntFZrghk2gZvHQGUJUYgbrcA/Q6ZRPjLVx+H/IIEQmdJ6bvOaXAlGVVBlXql3iZ2xhYdAKUOaVXcGmidb/FVNkPPqJemYiSFsFy0r+w1UEWqJAymHcUdhuHwePhAlBtKwBhsfKAKW4oclLa6TvKP8FWflkIrkTFXX0NxrcQziB5luS43JyCkeTHuJkziQIcyMwv2fPJFQ1ICXx2ZqTGxwFxr1rx8TwGNGtB</vt:lpwstr>
  </property>
  <property fmtid="{D5CDD505-2E9C-101B-9397-08002B2CF9AE}" pid="46" name="x1ye=48">
    <vt:lpwstr>90147+t+op1BiuRwhqUiHiInayQk5zUYnJGj+PF5vnBgXZWnviMGS4Ugoin+01YiceijtHQ8hncjdiWb5Nw7kch18I+LTmhxH3U6zDb4SuDhHU4oHO55yleSsjoTTfODFUHIdr0F0DLcYSc1miLeeY+NLIodAvT0RTnnlvBMneJv/el+8pXsjxGVgGdQC6cNJYuXYCOlrCcMBz0IDvG6sR0CbOg7vL/T8omukKZz7StpIq4aj9eg46/PUbNP3+h</vt:lpwstr>
  </property>
  <property fmtid="{D5CDD505-2E9C-101B-9397-08002B2CF9AE}" pid="47" name="x1ye=49">
    <vt:lpwstr>WFKYioI4WaPDMBRohMcEKQvU3ajKCUlax7V1gyYA7jHWjoFNnlkyDeF8NaQG7v5rfTZLiM6H7r/cPP/UXht1C/EOrJFMCjjJr4wjTg0aQfWeZwsP2lJcyJeFYq8rZj2nzk1QzKoHJ1Lzb38/vEXnAG2EDHE7WcBBZeCW44mb4SfW5xe2Q+2ncRleRbGvvehDSen6RVeE26LcH2CNae2iijUnWNLOKdOJIz1EM1vo8vz922eaBnGiHw0KJF820u9</vt:lpwstr>
  </property>
  <property fmtid="{D5CDD505-2E9C-101B-9397-08002B2CF9AE}" pid="48" name="x1ye=5">
    <vt:lpwstr>GuLpy+OL+ukobtvYmLpnWdNBTUtT4XF3RCQJbNLBOoHOcMomaMx/5arL7AHhoLdQ3xeDvxGM+ess0dUGlQ4VRVenKqmmXCqSL0y9zx2d+/upKlZzzOXG6PAby7XZyRcKfIa4vrOwyPH2bLGAL6vMo8ftAoX6V7O1G+sWiUMaHpf2aKvuV0M3iCiBZewAyPZF9MQWAPvhMhsMutotPJuUIxmx/H037iBya5ZQ42ZHFHdvvWAsWUF8lOGBPhazEC2</vt:lpwstr>
  </property>
  <property fmtid="{D5CDD505-2E9C-101B-9397-08002B2CF9AE}" pid="49" name="x1ye=50">
    <vt:lpwstr>khe6B0WIa081/W10/aioa5xzr+BUdIBZj23TUPWvcs/UCzthtd3FMyWobwV5neuX/lDXZUUSPqpdCpeGSXkJF6QToaQIUNeKyWRAb3YzIeS350B9ds3OGiGCw8KJG69WtUZN6WsUuJjMF+TLyfl60ATP1YiPQxCZWr982vprmhZTksyA22jY0BUrPPwTV0CKauv+K9Vr8hsl1r+ky2WEVayjlICK8xxIK58bnxO3NFdSEBW7undmkDqmwtVuSwl</vt:lpwstr>
  </property>
  <property fmtid="{D5CDD505-2E9C-101B-9397-08002B2CF9AE}" pid="50" name="x1ye=51">
    <vt:lpwstr>RGOw0CCqp/CBvH30JKJnx7zsUL0t7Jpz+tqTVoGxGqcP1I9Yb+vxv0J4+UqSqu59FrgJ8yhwUuTTgdzswRCpQkFY6FA3ROxIA6B/fqZsO6mP4OhCF+gosdNjwR6XJCv8Rtdyrh1ovlwnFewYRUJg673W9LJtZ2cg2b5/WRG4DxMqadAg0RIfMgNXFB7amZMxSuz97er4P6D5GlO9BfWPyg086SmDJ8b2WLQ3+KiudtX27y6fRyG5ILh85puQ2qx</vt:lpwstr>
  </property>
  <property fmtid="{D5CDD505-2E9C-101B-9397-08002B2CF9AE}" pid="51" name="x1ye=52">
    <vt:lpwstr>9hKp59Qvuk9TAH3Xr/T5mRC7LWz+6SOdl7CvzkjSUMjdwwDiAKjpca6QUx42J72ZG98UyD0jjX043MPLsgzoiAFwRUXbLP6eaOkN2xEWvxmcp8DmMnJN7sefFtSbbLp3sm9s/LaY3RAt1FoxEaaXh8LdHG20KGmnapKEEydOeo1Pb6DnKp23QQLW6D7Dwrt1LyIBb4mc8nKyclf1Z5BwhDkLT0fPxCWbwB0VX6+lGs5GNo2BumUobiZ+6DiSM9k</vt:lpwstr>
  </property>
  <property fmtid="{D5CDD505-2E9C-101B-9397-08002B2CF9AE}" pid="52" name="x1ye=53">
    <vt:lpwstr>r3qcTXmgJzabTi8YQ1xe6e5iB9DLiwPK6Nz14Ig2cL7zrsqaime+jtUC4TlGQyRJ3jhFWITe7+D987XtNZ/qBwzZZPA3cHyqee2aG9u8pM7X0NDe+njwaVqc6KsB0DZ+HeEzQziQni69i6b6+T1y91bLXDPgP5NluDZ7g+VAQvG5xX8DbDU90xj6t1iUBZJba5E39OqTRwJ818f2S3kcADzgvTHl+1mC9yzroBZF1cWxOw04H6lhOh8dtM4LfYC</vt:lpwstr>
  </property>
  <property fmtid="{D5CDD505-2E9C-101B-9397-08002B2CF9AE}" pid="53" name="x1ye=54">
    <vt:lpwstr>sKui6gTWaVG3Jks2ojSdQAlHe/r8f47O9j+PqOQWvk5jdDEzUgnk92inSGFuTwcvgExoOPfd3vt7fpo7qsIf52QMwpHZlxp3u8TS9BZoCRPzCcFIZUKeTLDK/t3AIlrjvDcg13Iz5NGDbecIYwQ7rw4+wF/lA2tlP0/UmGJjt9IV8STvNTW7h93ecCEE5+XhUqpWJaHx9Lv12vvgh3lGyQ39L7WZPJKUCaWFaUaW1o3nMSbF1ed+3MHYZWd3614</vt:lpwstr>
  </property>
  <property fmtid="{D5CDD505-2E9C-101B-9397-08002B2CF9AE}" pid="54" name="x1ye=55">
    <vt:lpwstr>WcZhkXludOOVvHg0YKKURNaOhV8nJ3ynq9U7st3WI8Mdm5slmpmPlmpxBQpjhe6O9nNmtR1Y/kMk74VX0pP5w9HrZuOZwUGvx3YJzY7qANsrwxXWpnJEpK/+evOgu4Lrx4OS+1T7xOonOTVE4vImoqfhoyx1a9Plu/hir1w4hvjTkN/5HYLdqWJJYG5welALY8qBz4FHwJRweqeo0kl87e1T1cwC228L1Lvd/j7gxN9OShhvJwuuNKqZd30vvzg</vt:lpwstr>
  </property>
  <property fmtid="{D5CDD505-2E9C-101B-9397-08002B2CF9AE}" pid="55" name="x1ye=56">
    <vt:lpwstr>vWTsx2Aj7jdVw1hjcGRA1m4SNCM/XJs/t+CnnVFVOHEonhvyDHd2zRqtQYGgIugkqMLIF9MT3pJ0QCkkv10INC7X32oDBdY0110vLx7n4WE4xRzwaIiavvo9EZZ2kvIIWzOkMZgBHTbwQlli4pcxZEDiAfm9p8eyYVUeh5abXwq1L2ygs0/lD4HXnmOaxpCxPUWCkieudQC1mE7yuYKdosDUhltssHXt/WGEmdBSL83oKTFUR2zaYT314gxarp4</vt:lpwstr>
  </property>
  <property fmtid="{D5CDD505-2E9C-101B-9397-08002B2CF9AE}" pid="56" name="x1ye=57">
    <vt:lpwstr>1jm0Bnu2/sn+srS773/dIcORX4OCg2F0ZPhqXX/Hs2z7pdIXrvL5/oVSXDxiXAteXGCA2RSBBv6yniJcnZlSnyZZ4BcFU9MbVYmAzDz+zSkfuO3wz4URMXObDXPBjWt+NCZ/bdPBo5+zaF3vZH+EJt2Ag/leC7BdVPsP6nR+X5wXGISwkbrCJyza1zVWdP5c6XDPkqZmnTSkHC3m5AXsxcVdHoP0qHLTTDclFiiIPr2kOardej9KlpKXoik3epb</vt:lpwstr>
  </property>
  <property fmtid="{D5CDD505-2E9C-101B-9397-08002B2CF9AE}" pid="57" name="x1ye=58">
    <vt:lpwstr>Qk+PihQqPbQCLCM/wcNRljppkY6X6RKmg4fwfzoSlfQSqti00ptaCBF05Vvt73BBhWkpzkzMo33+DZ+MliP2a6Q4Fp5d5BYWoajJrmL80AjlHn1t1C27ndpY74XbAgRLsns9JkBfFe70iqQiCaHGN8mg9ImtsuG/XMXiXt8BOkEsvGkm+CHOwd2XMbfJxxsBe2wuUyB9RQQTa0zkbVauJX7x5lkALW395UArQ1IF7tLiunQCmlTjLGrIpDoFq1y</vt:lpwstr>
  </property>
  <property fmtid="{D5CDD505-2E9C-101B-9397-08002B2CF9AE}" pid="58" name="x1ye=59">
    <vt:lpwstr>ecWE/ndMffQqehvEicnPjUr6Wgk5c663YzPbEf+BgHHGkKfWLG+bx7BRBj0vy7vY6pBYkfThNTmNXPvfl3S7od4bGs9JG27prcTtg6OHfgcxnElpSHILsm3fqwHwtGtR3Wd0DWhzWlgIpoUlJfvWb09EahuIC+lNIvJLAsP3s4G7tEunIsPZZe1claPKvaR/e29uPTWY/xqOXxA2rDupwF80lSQvim3wM3ErScuzmBMPXfcVzP7gzynIHcQDFo/</vt:lpwstr>
  </property>
  <property fmtid="{D5CDD505-2E9C-101B-9397-08002B2CF9AE}" pid="59" name="x1ye=6">
    <vt:lpwstr>QoV2QlU3r7vb5WIcJ1AOevmyiVhXQOygSkDNoG79VktsQ10zelSyFNSOytZTEj63hPcFAdPxef2Ul6Vf4Wgm7snxz15mNXGRKIPbMAw4VZKwHWAq2pFvJzHI39i/o9337TfjGkg8xdV5W1EY5dkmm38DRTFIGdeDHrNWh6gQuH18JBUwVzKCQ2HSbeEkZiR+TptK/QiBVb+rjLF4fxZjqKVpnoK+sSONzwuJ4ky+4RD7Hb5DU004+2dOY9giZPR</vt:lpwstr>
  </property>
  <property fmtid="{D5CDD505-2E9C-101B-9397-08002B2CF9AE}" pid="60" name="x1ye=60">
    <vt:lpwstr>dJOzpqy8wgveeC8dN7skA8wqd0tIG3PcYNZfb/zEd7hpMAgevhRs2gY8PU/U8vhC8pCpM7BPZxIz5OHHiAgFbrn/rj9JH9KKIBTPN1bhNZH1ad2k7uo+e79fmBFWzoOI2+RYr/hnKRnsxTAiKljvKdGT0j8mLFWL7lQvQLzy6Td3N2cXlhDBVGSsy4XtZv1Oh3zS/OkvJLII0XDYXdO139cPtDNK4uXfrPCujhef5T3cvlLBlvn+2EEqgu8h2Mq</vt:lpwstr>
  </property>
  <property fmtid="{D5CDD505-2E9C-101B-9397-08002B2CF9AE}" pid="61" name="x1ye=61">
    <vt:lpwstr>GhG4xLVpUfjZ+/ChPw9cr3a9u5diWurCwdhCoIQbdcm3cT+KVpghBgcfq6SsvNbw4Y9wp+4DEeL+j8UZK0wbGt25WPiDINPFszHzttlTmIx/H7LbaF/yqWE5w5hERYa4uOifcZkJhroThgvoNXMxUMluMc1oZ9F6WJsjOb9uytirzLfsbfkVRJQYiu0tBobTbv1RoTg6hDfk+NQSg18BP7eOaD8O2qBD1YVLCqTUHLSjCwmgrnzFhE2mcopDSDl</vt:lpwstr>
  </property>
  <property fmtid="{D5CDD505-2E9C-101B-9397-08002B2CF9AE}" pid="62" name="x1ye=62">
    <vt:lpwstr>mwkSyUVBHfFoKEhvC5JAR5i01wan514I2KH+Lw705BcQsZYFpynC4BbYqv5xvx1BITc26WsAko5VePJEOtQjMbe/mOIotzNfO3VbhPOO0uBfj5nTug3QGr5LKfk6GN0WMODoBiD1slMEQuizIKAXZSIJ5BSR1WbxkKSMePUw9P0Duf58PdTnvmtLCs52bBiExFD7CNLUbtIatgBjNH1Ltp2Cu+/DpOoP0r2DXlphtAVG9mciUvUe4s/egsFbIi0</vt:lpwstr>
  </property>
  <property fmtid="{D5CDD505-2E9C-101B-9397-08002B2CF9AE}" pid="63" name="x1ye=63">
    <vt:lpwstr>IqEjao7ftK4WHLyQZo33gMJsPgYd3Gi6yMepSLS+f+xRmM/NbWZy+dOuPJNpxv00nuWnN43vjmIzwb5kWsI+vWnekLQoDjYk7qq4zLAqNH6fEU3IVJgaF7fc6aROMXq1orqfq22DAdWwTGokRsOpUkHRsNMIMztF8TIBqyTVFn43fO3ew6+j+ChOSzRKvxLhLLqTjBLxrTtApgT/FPR6fyTDNOXvzEz1VcI5M4oJEy0sJGYqLdkpw7tg+C7xtXA</vt:lpwstr>
  </property>
  <property fmtid="{D5CDD505-2E9C-101B-9397-08002B2CF9AE}" pid="64" name="x1ye=64">
    <vt:lpwstr>ZVrZS5otRZRCSZw4Ya4s4Uca1AS6jF8LjX3cCX5K+1UJnCQzTKC1njAW1rMY3Q6lh6acNEAuHvNw03QwDTFIMDeVz/1jiNTYp5uL/aodpIPNS0AQPenNkxH1ozzWR+tHykLc0fGbykp9H7eqk2bjyxCdQA3DbHNKVYphSAXhJwxClpeGuFYxmnN//Vy7UQ60v34FNL0bRtWoIEC2K2vFT+dZdYD81OueQM4Wtoc9cwZTRTGjidcJePSbHpDy+bf</vt:lpwstr>
  </property>
  <property fmtid="{D5CDD505-2E9C-101B-9397-08002B2CF9AE}" pid="65" name="x1ye=65">
    <vt:lpwstr>jf/t12jRGrLef/k2Lh6K23srVYjLTOVVJVN9hHO4xRP0+Aa8Zy+dCfxCxJqYaxQ5GAjulytE8LkcjL8sA8C0Qtdm4ud24q22HGkqt9e3Hkq2e1N6h/DT7tM13AflV/DLRxHiGdJO1/Y0JXSxSKdJKeCOH0ennHRsd1YaU2GvW8WHAgUiKTMHCeH6wTG3BZTT2y+eL0W7kuk/EbH0dG3VlG+lBWfASQIMxQxutSu1EVE3F8rx+kZ7KHfsgg3kCiQ</vt:lpwstr>
  </property>
  <property fmtid="{D5CDD505-2E9C-101B-9397-08002B2CF9AE}" pid="66" name="x1ye=66">
    <vt:lpwstr>5gLQ5HU6wwK40LhkY8LkVPOYpVJK+wtCl9HvQbJDJAjPb440ZTS4AsYkZF5WPuHtMfTuhaDky9edarTczOWyYIm1o2681AuA8C7qz8Y55SpW8R9EoQpybY6xuk+g5zxM9jGu2mmNtDT9HOG53GOGbzyofdX8XlkewoDADRA3lBMhgWsyCKnPOOnJNNPv3wDyBVqarV/Z7zcXQUo9SbKaEnRolroAo8f7+Xln8IbrQa3HyTRzJ4OIHyVcV3bneVO</vt:lpwstr>
  </property>
  <property fmtid="{D5CDD505-2E9C-101B-9397-08002B2CF9AE}" pid="67" name="x1ye=67">
    <vt:lpwstr>E1ZKFbgMZSXQh5gMGJP53nBjF+85n1XK3FVOwGLNDG/EKajI0Qi3eHwbG6OyQzRbKSnk3vCDlG85pdkVMLe5N+OOBUubEofb9m6IqdJ7vA9qDjtk8FHD5xDY2BSr9+JUqOoHNOxVK/Xiob6W0AWltfKH3WQCnIEsI14524lqzMZOBCRI97Voi/3kx15CsU8tY/TIXsjy62GVfNi1JKP6CWPBQ/J+ETo1bd2muOZMK8M8ixajIRqEjssmHkmChZm</vt:lpwstr>
  </property>
  <property fmtid="{D5CDD505-2E9C-101B-9397-08002B2CF9AE}" pid="68" name="x1ye=68">
    <vt:lpwstr>qe+JH4CnHS+RSJ5UU0sEwrDMPaiiZ8j/+J4YhcM4jz0rV1TW32RBMGmQe8gYsDh+jTZJChCgm5UMFgWvYVHvL/1dAcB6QN3XSKwkwHuJrhFEikEUS1hiXOB4qVyKQQEYDmNFoJDQav2fV6e+g9ffxDgB4YS32nFxJeAlioX7u9HELlpyydLHS4bslWdAAFFp/EHvNZxXsk+EOr7zvJPKbPsSIuDYUw/JMSbtJi9SClBwHSUtAn2UZAgo4fDmroX</vt:lpwstr>
  </property>
  <property fmtid="{D5CDD505-2E9C-101B-9397-08002B2CF9AE}" pid="69" name="x1ye=69">
    <vt:lpwstr>GLX8r3KF2T5v0OND8pOapX/5wHaVHwjEM8OC2waS8ithTVo0VXLfsZYIs/VkAV+wlGVFkEK5o7ZnfyUd/K2FbsQw2+Kvt/hIrSFzQCAdSyHDBB4OBO3bR1K3ztdjL7F0A+w0qj5VbRgv5S+V2wH6ACGrJkDE+/kErjj7Mr4Ur0z93+SWR3j5VN/LHVMtQKE9kqd3V7ijB957RwMARcNwnTE1RbPRke7oaaYUKUypqxua21cZ9ypFzM0Bb9/c5d6</vt:lpwstr>
  </property>
  <property fmtid="{D5CDD505-2E9C-101B-9397-08002B2CF9AE}" pid="70" name="x1ye=7">
    <vt:lpwstr>pf1wLo+4NkGVPMGgxOFewl16bzmiCR54IkDJmAZifZAUnt2yzWJ1Qjox6dDEU2mJwDn6XqojIuP+Kho0S8xVu9d8yBblFv11XH0pvAXOwLXIw0MffxAkWXekPMrUaUTvBc1g/b0HdN6+bCcapwMqs1T3KxWAAstqNHb4AwGwnYd9QmTHZnrG0FNq3TvZeWyxVUzS3tfsHPEUqYqn60YJBjnqYqOHEskYddgfiWZcKg9cv/1T9l83EBg260eTYjo</vt:lpwstr>
  </property>
  <property fmtid="{D5CDD505-2E9C-101B-9397-08002B2CF9AE}" pid="71" name="x1ye=70">
    <vt:lpwstr>UQD6bTgH4iNulI23qTMuYGJkmw07UNrfvO+EaiHVuY0KtpXth+Z4fyGxwZF8ohVPgL7oxvuN3e8bjSaKIt1Eyv7zog+GIvusZst7mK3qDn5MwZPlKkylxsUGrc2OQOPwfAGFgKG9lvn7bYh7SgbPPEt+QtNdSnI7xA9WaTG0S/wS0jR4kfnpmlpt83TmQFxO8nvLNj8/vgcRRF8js5mi6u596Ue1D7qBS4c4f7opP5p/Dk30uoQnI7CMRSURDa9</vt:lpwstr>
  </property>
  <property fmtid="{D5CDD505-2E9C-101B-9397-08002B2CF9AE}" pid="72" name="x1ye=71">
    <vt:lpwstr>DkyadqoDarRebZ+tu54fDoDo1NfEuFsL20gjFtoavRKcqDKM/yGaSzTlomgbBgdOV1FOVNQQoGe1iw35ahhDRM5IoDZQ7hzB6uX9yRFmKyjT8B/89xq7gO6z1hrsJOYJqJCc1KhLeIRbG0EvXk7b4j5Rg56hgUufLFA/CxcsYfUcjdW3HYHwPu0/Tbw8fN4iR/b0T/ocxNkVKseSxRpAB7u9JrCYt1PbfRjtoy99X17YXk7RMTg4Wu5harnoDZl</vt:lpwstr>
  </property>
  <property fmtid="{D5CDD505-2E9C-101B-9397-08002B2CF9AE}" pid="73" name="x1ye=72">
    <vt:lpwstr>GcQQcqouV0O5q5c/n+FvT6n0/dLzR0p++OYZ9Frg/I6DDTHMQSqBDPpBkFahyvZ1AgdiKrYrCaGGnyTMkfGIHvhJ78uxtxFfm0000aumsxUWcjmkoBPVFepvW8vyC1/++fzeTan0Jn+rjs/mnlOiWngb8Lfifxpevuj4+BTvkTW6DIHGKeYz0pMHYmznhbyEftqugkD94LwrIaVBGQOEFeKaZs90S5Krv/BIgGdV2LNuar9j60XeRwLkMQWJUJh</vt:lpwstr>
  </property>
  <property fmtid="{D5CDD505-2E9C-101B-9397-08002B2CF9AE}" pid="74" name="x1ye=73">
    <vt:lpwstr>pVf0GNYJZ7oEUvDAly8Fd0lYQi6u6dBb1Z8lL2dudsyr0DJ+il0E6O9gUi2NpTma2qJxgDZd6Zmg2zq8V4g7LVwaPityrdWVbDXZYlvBBggxyGB11P9sugOo7Y3XpuYTxy7/WMME9VSoFoQYxSR7xr6EQi8nfHQrTSMDpl3CQ4R4PRvhouuiuAcQGlWUwd5cvMfRCubkZ7+jZHXuj16k9fowBIac2moefTEvD97fmWzlYLbPCnzG2ufeReNKJrq</vt:lpwstr>
  </property>
  <property fmtid="{D5CDD505-2E9C-101B-9397-08002B2CF9AE}" pid="75" name="x1ye=74">
    <vt:lpwstr>Au5w6Ws5pVJtBp5filcz2vvuePDwjell28VlXSd79AZ5gv/OVmRMFDxp+75IiMiEz4k7+bmmbsfohpi1LT+l4cKaVsoZ6bP6oy87+DLpbl2yVkPNpMdS3uz6sXIe9ZZBC/0hof98JYfYKNviIrbtbemPAqvU6lOUjkqe7M2V0dpUSbApf+XfZQ011gyuytZ0l3rVveZJZdJNcrj1zhtKLPvmXgxebh8Iryp6HBB4icAivb2sNTqANzURcqMjUsW</vt:lpwstr>
  </property>
  <property fmtid="{D5CDD505-2E9C-101B-9397-08002B2CF9AE}" pid="76" name="x1ye=75">
    <vt:lpwstr>Mv5S515+w2Q1lJaqUIK09rba8gRIiG54pPkMNuwPl8vszNadMulNgInV/M0SsRUH7I7XcpMuaeXZMPwBuONTf1aFGOkkCc6HQGkQCrngDFoH4Ks/v0Hx85UL0xKAAA=</vt:lpwstr>
  </property>
  <property fmtid="{D5CDD505-2E9C-101B-9397-08002B2CF9AE}" pid="77" name="x1ye=8">
    <vt:lpwstr>EsBw0KPCnXsM9FMzScAsSk7G4qOeeuhW7uZZ/HyN7EVJWJheQwZp8U0SVKdMlgqoqQvTblhaoGO4iG7GHJZWXsb03ajHow7yy/O9TWk34t+ugtXguIoZHMhEzUYdvS3RIko2g3ziOxtT+3sUzcRlwg1K0f9kC5osrn4Y66qDS64D7utw3TsqmRE4Bzsx24JtMhWTGeKm6ixpPUN9OL9L1Sp4nkXKVKHmHEij/fB7dRNFVv5Rqsa1QhIKKaPeBIl</vt:lpwstr>
  </property>
  <property fmtid="{D5CDD505-2E9C-101B-9397-08002B2CF9AE}" pid="78" name="x1ye=9">
    <vt:lpwstr>We5yVm2m5L1xBr5KRcKBkIdi4LagmsbUlVCWOWrwU7qfBZOVg2KjAM1ia7HkggFsnm+XuZrjS8jkP0elpiAWPtR2yBiizhpy2zE5ziao5DzKLEXutdCXbNqn0wsbFWRfHDMRvcE7TmkYH5V9NpUb2cvvNwkf/425D02+gpvIEsXoBiBgXIlpv+VoFCcldLi84Os1+u1EVYTsDWlnAsONF6m3hPeFzOGHaByxamnKvOYjU2sJXaE5Vc8eS85BWHJ</vt:lpwstr>
  </property>
</Properties>
</file>